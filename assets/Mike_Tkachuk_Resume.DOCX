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ackground w:color="ffffff">
    <v:background id="_x0000_s1025" filled="t" fillcolor="white"/>
  </w:background>
  <w:body>
    <w:p>
      <w:pPr>
        <w:pStyle w:val="documentname"/>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b/>
          <w:bCs/>
          <w:color w:val="252932"/>
          <w:sz w:val="74"/>
          <w:szCs w:val="74"/>
          <w:bdr w:val="none" w:sz="0" w:space="0" w:color="auto"/>
          <w:vertAlign w:val="baseline"/>
        </w:rPr>
      </w:pPr>
      <w:r>
        <w:rPr>
          <w:rStyle w:val="span"/>
          <w:rFonts w:ascii="Century Gothic" w:eastAsia="Century Gothic" w:hAnsi="Century Gothic" w:cs="Century Gothic"/>
        </w:rPr>
        <w:t>Mike</w:t>
      </w:r>
      <w:r>
        <w:rPr>
          <w:rStyle w:val="span"/>
          <w:rFonts w:ascii="Century Gothic" w:eastAsia="Century Gothic" w:hAnsi="Century Gothic" w:cs="Century Gothic"/>
        </w:rPr>
        <w:t xml:space="preserve"> </w:t>
      </w:r>
      <w:r>
        <w:rPr>
          <w:rStyle w:val="span"/>
          <w:rFonts w:ascii="Century Gothic" w:eastAsia="Century Gothic" w:hAnsi="Century Gothic" w:cs="Century Gothic"/>
        </w:rPr>
        <w:t>Tkachuk</w:t>
      </w:r>
    </w:p>
    <w:p>
      <w:pPr>
        <w:pStyle w:val="documentresumeTitle"/>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b w:val="0"/>
          <w:bCs w:val="0"/>
          <w:color w:val="252932"/>
          <w:sz w:val="32"/>
          <w:szCs w:val="32"/>
          <w:bdr w:val="none" w:sz="0" w:space="0" w:color="auto"/>
          <w:vertAlign w:val="baseline"/>
        </w:rPr>
      </w:pPr>
      <w:r>
        <w:rPr>
          <w:rFonts w:ascii="Century Gothic" w:eastAsia="Century Gothic" w:hAnsi="Century Gothic" w:cs="Century Gothic"/>
          <w:bdr w:val="none" w:sz="0" w:space="0" w:color="auto"/>
          <w:vertAlign w:val="baseline"/>
        </w:rPr>
        <w:t xml:space="preserve">Student University Of Toronto </w:t>
      </w:r>
    </w:p>
    <w:tbl>
      <w:tblPr>
        <w:tblStyle w:val="documentaddress"/>
        <w:tblW w:w="0" w:type="auto"/>
        <w:tblCellSpacing w:w="0" w:type="dxa"/>
        <w:tblLayout w:type="fixed"/>
        <w:tblCellMar>
          <w:top w:w="0" w:type="dxa"/>
          <w:left w:w="0" w:type="dxa"/>
          <w:bottom w:w="0" w:type="dxa"/>
          <w:right w:w="0" w:type="dxa"/>
        </w:tblCellMar>
        <w:tblLook w:val="05E0"/>
      </w:tblPr>
      <w:tblGrid>
        <w:gridCol w:w="5640"/>
        <w:gridCol w:w="56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640" w:type="dxa"/>
            <w:noWrap w:val="0"/>
            <w:tcMar>
              <w:top w:w="300" w:type="dxa"/>
              <w:left w:w="0" w:type="dxa"/>
              <w:bottom w:w="0" w:type="dxa"/>
              <w:right w:w="0" w:type="dxa"/>
            </w:tcMar>
            <w:vAlign w:val="top"/>
            <w:hideMark/>
          </w:tcPr>
          <w:tbl>
            <w:tblPr>
              <w:tblStyle w:val="documenticonInnerTable"/>
              <w:tblCellSpacing w:w="0" w:type="dxa"/>
              <w:tblLayout w:type="fixed"/>
              <w:tblCellMar>
                <w:top w:w="0" w:type="dxa"/>
                <w:left w:w="0" w:type="dxa"/>
                <w:bottom w:w="0" w:type="dxa"/>
                <w:right w:w="0" w:type="dxa"/>
              </w:tblCellMar>
              <w:tblLook w:val="05E0"/>
            </w:tblPr>
            <w:tblGrid>
              <w:gridCol w:w="500"/>
              <w:gridCol w:w="5140"/>
            </w:tblGrid>
            <w:tr>
              <w:tblPrEx>
                <w:tblCellSpacing w:w="0" w:type="dxa"/>
                <w:tblLayout w:type="fixed"/>
                <w:tblCellMar>
                  <w:top w:w="0" w:type="dxa"/>
                  <w:left w:w="0" w:type="dxa"/>
                  <w:bottom w:w="0" w:type="dxa"/>
                  <w:right w:w="0" w:type="dxa"/>
                </w:tblCellMar>
                <w:tblLook w:val="05E0"/>
              </w:tblPrEx>
              <w:trPr>
                <w:tblCellSpacing w:w="0" w:type="dxa"/>
              </w:trPr>
              <w:tc>
                <w:tcPr>
                  <w:tcW w:w="500" w:type="dxa"/>
                  <w:tcMar>
                    <w:top w:w="0" w:type="dxa"/>
                    <w:left w:w="0" w:type="dxa"/>
                    <w:bottom w:w="140" w:type="dxa"/>
                    <w:right w:w="0" w:type="dxa"/>
                  </w:tcMar>
                  <w:vAlign w:val="top"/>
                  <w:hideMark/>
                </w:tcPr>
                <w:p>
                  <w:pPr>
                    <w:rPr>
                      <w:rStyle w:val="documentaddressLeft"/>
                      <w:rFonts w:ascii="Century Gothic" w:eastAsia="Century Gothic" w:hAnsi="Century Gothic" w:cs="Century Gothic"/>
                      <w:bdr w:val="none" w:sz="0" w:space="0" w:color="auto"/>
                      <w:vertAlign w:val="baseline"/>
                    </w:rPr>
                  </w:pPr>
                  <w:r>
                    <w:rPr>
                      <w:rStyle w:val="documenticonRowiconSvg"/>
                      <w:rFonts w:ascii="Century Gothic" w:eastAsia="Century Gothic" w:hAnsi="Century Gothic" w:cs="Century Gothic"/>
                      <w:strike w:val="0"/>
                      <w:u w:val="none"/>
                      <w:bdr w:val="none" w:sz="0" w:space="0" w:color="auto"/>
                      <w:vertAlign w:val="baseline"/>
                    </w:rPr>
                    <w:drawing>
                      <wp:inline>
                        <wp:extent cx="256669" cy="256289"/>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18088" name=""/>
                                <pic:cNvPicPr>
                                  <a:picLocks noChangeAspect="1"/>
                                </pic:cNvPicPr>
                              </pic:nvPicPr>
                              <pic:blipFill>
                                <a:blip xmlns:r="http://schemas.openxmlformats.org/officeDocument/2006/relationships" r:embed="rId4"/>
                                <a:stretch>
                                  <a:fillRect/>
                                </a:stretch>
                              </pic:blipFill>
                              <pic:spPr>
                                <a:xfrm>
                                  <a:off x="0" y="0"/>
                                  <a:ext cx="256669" cy="256289"/>
                                </a:xfrm>
                                <a:prstGeom prst="rect">
                                  <a:avLst/>
                                </a:prstGeom>
                              </pic:spPr>
                            </pic:pic>
                          </a:graphicData>
                        </a:graphic>
                      </wp:inline>
                    </w:drawing>
                  </w:r>
                </w:p>
              </w:tc>
              <w:tc>
                <w:tcPr>
                  <w:tcW w:w="5140" w:type="dxa"/>
                  <w:tcMar>
                    <w:top w:w="0" w:type="dxa"/>
                    <w:left w:w="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0" w:right="0"/>
                    <w:rPr>
                      <w:rStyle w:val="documenticonRowicoTxt"/>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rPr>
                    <w:t>Toronto</w:t>
                  </w:r>
                  <w:r>
                    <w:rPr>
                      <w:rStyle w:val="span"/>
                      <w:rFonts w:ascii="Century Gothic" w:eastAsia="Century Gothic" w:hAnsi="Century Gothic" w:cs="Century Gothic"/>
                    </w:rPr>
                    <w:t>,</w:t>
                  </w:r>
                  <w:r>
                    <w:rPr>
                      <w:rStyle w:val="documenticonRowicoTxt"/>
                      <w:rFonts w:ascii="Century Gothic" w:eastAsia="Century Gothic" w:hAnsi="Century Gothic" w:cs="Century Gothic"/>
                      <w:bdr w:val="none" w:sz="0" w:space="0" w:color="auto"/>
                      <w:vertAlign w:val="baseline"/>
                    </w:rPr>
                    <w:t xml:space="preserve"> </w:t>
                  </w:r>
                  <w:r>
                    <w:rPr>
                      <w:rStyle w:val="span"/>
                      <w:rFonts w:ascii="Century Gothic" w:eastAsia="Century Gothic" w:hAnsi="Century Gothic" w:cs="Century Gothic"/>
                    </w:rPr>
                    <w:t>Ontario</w:t>
                  </w:r>
                  <w:r>
                    <w:rPr>
                      <w:rStyle w:val="span"/>
                      <w:rFonts w:ascii="Century Gothic" w:eastAsia="Century Gothic" w:hAnsi="Century Gothic" w:cs="Century Gothic"/>
                    </w:rPr>
                    <w:t xml:space="preserve">, </w:t>
                  </w:r>
                  <w:r>
                    <w:rPr>
                      <w:rStyle w:val="span"/>
                      <w:rFonts w:ascii="Century Gothic" w:eastAsia="Century Gothic" w:hAnsi="Century Gothic" w:cs="Century Gothic"/>
                    </w:rPr>
                    <w:t>M8W3P4</w:t>
                  </w:r>
                </w:p>
              </w:tc>
            </w:tr>
          </w:tbl>
          <w:p>
            <w:pPr>
              <w:rPr>
                <w:vanish/>
              </w:rPr>
            </w:pPr>
          </w:p>
          <w:tbl>
            <w:tblPr>
              <w:tblStyle w:val="documenticonInnerTable"/>
              <w:tblCellSpacing w:w="0" w:type="dxa"/>
              <w:tblLayout w:type="fixed"/>
              <w:tblCellMar>
                <w:top w:w="0" w:type="dxa"/>
                <w:left w:w="0" w:type="dxa"/>
                <w:bottom w:w="0" w:type="dxa"/>
                <w:right w:w="0" w:type="dxa"/>
              </w:tblCellMar>
              <w:tblLook w:val="05E0"/>
            </w:tblPr>
            <w:tblGrid>
              <w:gridCol w:w="500"/>
              <w:gridCol w:w="5140"/>
            </w:tblGrid>
            <w:tr>
              <w:tblPrEx>
                <w:tblCellSpacing w:w="0" w:type="dxa"/>
                <w:tblLayout w:type="fixed"/>
                <w:tblCellMar>
                  <w:top w:w="0" w:type="dxa"/>
                  <w:left w:w="0" w:type="dxa"/>
                  <w:bottom w:w="0" w:type="dxa"/>
                  <w:right w:w="0" w:type="dxa"/>
                </w:tblCellMar>
                <w:tblLook w:val="05E0"/>
              </w:tblPrEx>
              <w:trPr>
                <w:tblCellSpacing w:w="0" w:type="dxa"/>
              </w:trPr>
              <w:tc>
                <w:tcPr>
                  <w:tcW w:w="500" w:type="dxa"/>
                  <w:tcMar>
                    <w:top w:w="0" w:type="dxa"/>
                    <w:left w:w="0" w:type="dxa"/>
                    <w:bottom w:w="140" w:type="dxa"/>
                    <w:right w:w="0" w:type="dxa"/>
                  </w:tcMar>
                  <w:vAlign w:val="top"/>
                  <w:hideMark/>
                </w:tcPr>
                <w:p>
                  <w:pPr>
                    <w:rPr>
                      <w:rStyle w:val="documentaddressLeft"/>
                      <w:rFonts w:ascii="Century Gothic" w:eastAsia="Century Gothic" w:hAnsi="Century Gothic" w:cs="Century Gothic"/>
                      <w:bdr w:val="none" w:sz="0" w:space="0" w:color="auto"/>
                      <w:vertAlign w:val="baseline"/>
                    </w:rPr>
                  </w:pPr>
                  <w:r>
                    <w:rPr>
                      <w:rStyle w:val="documenticonRowiconSvg"/>
                      <w:rFonts w:ascii="Century Gothic" w:eastAsia="Century Gothic" w:hAnsi="Century Gothic" w:cs="Century Gothic"/>
                      <w:strike w:val="0"/>
                      <w:u w:val="none"/>
                      <w:bdr w:val="none" w:sz="0" w:space="0" w:color="auto"/>
                      <w:vertAlign w:val="baseline"/>
                    </w:rPr>
                    <w:drawing>
                      <wp:inline>
                        <wp:extent cx="256669" cy="256289"/>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36242" name=""/>
                                <pic:cNvPicPr>
                                  <a:picLocks noChangeAspect="1"/>
                                </pic:cNvPicPr>
                              </pic:nvPicPr>
                              <pic:blipFill>
                                <a:blip xmlns:r="http://schemas.openxmlformats.org/officeDocument/2006/relationships" r:embed="rId5"/>
                                <a:stretch>
                                  <a:fillRect/>
                                </a:stretch>
                              </pic:blipFill>
                              <pic:spPr>
                                <a:xfrm>
                                  <a:off x="0" y="0"/>
                                  <a:ext cx="256669" cy="256289"/>
                                </a:xfrm>
                                <a:prstGeom prst="rect">
                                  <a:avLst/>
                                </a:prstGeom>
                              </pic:spPr>
                            </pic:pic>
                          </a:graphicData>
                        </a:graphic>
                      </wp:inline>
                    </w:drawing>
                  </w:r>
                </w:p>
              </w:tc>
              <w:tc>
                <w:tcPr>
                  <w:tcW w:w="5140" w:type="dxa"/>
                  <w:tcMar>
                    <w:top w:w="0" w:type="dxa"/>
                    <w:left w:w="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0" w:right="0"/>
                    <w:rPr>
                      <w:rStyle w:val="documenticonRowicoTxt"/>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rPr>
                    <w:t>(647) 410-5436</w:t>
                  </w:r>
                  <w:r>
                    <w:rPr>
                      <w:rStyle w:val="documenticonRowicoTxt"/>
                      <w:rFonts w:ascii="Century Gothic" w:eastAsia="Century Gothic" w:hAnsi="Century Gothic" w:cs="Century Gothic"/>
                      <w:bdr w:val="none" w:sz="0" w:space="0" w:color="auto"/>
                      <w:vertAlign w:val="baseline"/>
                    </w:rPr>
                    <w:t xml:space="preserve"> </w:t>
                  </w:r>
                </w:p>
              </w:tc>
            </w:tr>
          </w:tbl>
          <w:p>
            <w:pPr>
              <w:rPr>
                <w:vanish/>
              </w:rPr>
            </w:pPr>
          </w:p>
          <w:tbl>
            <w:tblPr>
              <w:tblStyle w:val="documenticonInnerTable"/>
              <w:tblCellSpacing w:w="0" w:type="dxa"/>
              <w:tblLayout w:type="fixed"/>
              <w:tblCellMar>
                <w:top w:w="0" w:type="dxa"/>
                <w:left w:w="0" w:type="dxa"/>
                <w:bottom w:w="0" w:type="dxa"/>
                <w:right w:w="0" w:type="dxa"/>
              </w:tblCellMar>
              <w:tblLook w:val="05E0"/>
            </w:tblPr>
            <w:tblGrid>
              <w:gridCol w:w="500"/>
              <w:gridCol w:w="5140"/>
            </w:tblGrid>
            <w:tr>
              <w:tblPrEx>
                <w:tblCellSpacing w:w="0" w:type="dxa"/>
                <w:tblLayout w:type="fixed"/>
                <w:tblCellMar>
                  <w:top w:w="0" w:type="dxa"/>
                  <w:left w:w="0" w:type="dxa"/>
                  <w:bottom w:w="0" w:type="dxa"/>
                  <w:right w:w="0" w:type="dxa"/>
                </w:tblCellMar>
                <w:tblLook w:val="05E0"/>
              </w:tblPrEx>
              <w:trPr>
                <w:tblCellSpacing w:w="0" w:type="dxa"/>
              </w:trPr>
              <w:tc>
                <w:tcPr>
                  <w:tcW w:w="500" w:type="dxa"/>
                  <w:tcMar>
                    <w:top w:w="0" w:type="dxa"/>
                    <w:left w:w="0" w:type="dxa"/>
                    <w:bottom w:w="140" w:type="dxa"/>
                    <w:right w:w="0" w:type="dxa"/>
                  </w:tcMar>
                  <w:vAlign w:val="top"/>
                  <w:hideMark/>
                </w:tcPr>
                <w:p>
                  <w:pPr>
                    <w:rPr>
                      <w:rStyle w:val="documentaddressLeft"/>
                      <w:rFonts w:ascii="Century Gothic" w:eastAsia="Century Gothic" w:hAnsi="Century Gothic" w:cs="Century Gothic"/>
                      <w:bdr w:val="none" w:sz="0" w:space="0" w:color="auto"/>
                      <w:vertAlign w:val="baseline"/>
                    </w:rPr>
                  </w:pPr>
                  <w:r>
                    <w:rPr>
                      <w:rStyle w:val="documenticonRowiconSvg"/>
                      <w:rFonts w:ascii="Century Gothic" w:eastAsia="Century Gothic" w:hAnsi="Century Gothic" w:cs="Century Gothic"/>
                      <w:strike w:val="0"/>
                      <w:u w:val="none"/>
                      <w:bdr w:val="none" w:sz="0" w:space="0" w:color="auto"/>
                      <w:vertAlign w:val="baseline"/>
                    </w:rPr>
                    <w:drawing>
                      <wp:inline>
                        <wp:extent cx="256669" cy="25628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42072" name=""/>
                                <pic:cNvPicPr>
                                  <a:picLocks noChangeAspect="1"/>
                                </pic:cNvPicPr>
                              </pic:nvPicPr>
                              <pic:blipFill>
                                <a:blip xmlns:r="http://schemas.openxmlformats.org/officeDocument/2006/relationships" r:embed="rId6"/>
                                <a:stretch>
                                  <a:fillRect/>
                                </a:stretch>
                              </pic:blipFill>
                              <pic:spPr>
                                <a:xfrm>
                                  <a:off x="0" y="0"/>
                                  <a:ext cx="256669" cy="256289"/>
                                </a:xfrm>
                                <a:prstGeom prst="rect">
                                  <a:avLst/>
                                </a:prstGeom>
                              </pic:spPr>
                            </pic:pic>
                          </a:graphicData>
                        </a:graphic>
                      </wp:inline>
                    </w:drawing>
                  </w:r>
                </w:p>
              </w:tc>
              <w:tc>
                <w:tcPr>
                  <w:tcW w:w="5140" w:type="dxa"/>
                  <w:tcMar>
                    <w:top w:w="0" w:type="dxa"/>
                    <w:left w:w="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0" w:right="0"/>
                    <w:rPr>
                      <w:rStyle w:val="documenticonRowicoTxt"/>
                      <w:rFonts w:ascii="Century Gothic" w:eastAsia="Century Gothic" w:hAnsi="Century Gothic" w:cs="Century Gothic"/>
                      <w:bdr w:val="none" w:sz="0" w:space="0" w:color="auto"/>
                      <w:vertAlign w:val="baseline"/>
                    </w:rPr>
                  </w:pPr>
                  <w:r>
                    <w:rPr>
                      <w:rStyle w:val="span"/>
                      <w:rFonts w:ascii="Century Gothic" w:eastAsia="Century Gothic" w:hAnsi="Century Gothic" w:cs="Century Gothic"/>
                    </w:rPr>
                    <w:t>tkachuk2314@gmail.com</w:t>
                  </w:r>
                </w:p>
              </w:tc>
            </w:tr>
          </w:tbl>
          <w:p>
            <w:pPr>
              <w:rPr>
                <w:rStyle w:val="documentaddressLeft"/>
                <w:rFonts w:ascii="Century Gothic" w:eastAsia="Century Gothic" w:hAnsi="Century Gothic" w:cs="Century Gothic"/>
                <w:bdr w:val="none" w:sz="0" w:space="0" w:color="auto"/>
                <w:vertAlign w:val="baseline"/>
              </w:rPr>
            </w:pPr>
          </w:p>
        </w:tc>
        <w:tc>
          <w:tcPr>
            <w:tcW w:w="5640" w:type="dxa"/>
            <w:noWrap w:val="0"/>
            <w:tcMar>
              <w:top w:w="300" w:type="dxa"/>
              <w:left w:w="0" w:type="dxa"/>
              <w:bottom w:w="0" w:type="dxa"/>
              <w:right w:w="0" w:type="dxa"/>
            </w:tcMar>
            <w:vAlign w:val="top"/>
            <w:hideMark/>
          </w:tcPr>
          <w:tbl>
            <w:tblPr>
              <w:tblStyle w:val="documenticonInnerTable"/>
              <w:tblCellSpacing w:w="0" w:type="dxa"/>
              <w:tblLayout w:type="fixed"/>
              <w:tblCellMar>
                <w:top w:w="0" w:type="dxa"/>
                <w:left w:w="0" w:type="dxa"/>
                <w:bottom w:w="0" w:type="dxa"/>
                <w:right w:w="0" w:type="dxa"/>
              </w:tblCellMar>
              <w:tblLook w:val="05E0"/>
            </w:tblPr>
            <w:tblGrid>
              <w:gridCol w:w="500"/>
              <w:gridCol w:w="5140"/>
            </w:tblGrid>
            <w:tr>
              <w:tblPrEx>
                <w:tblCellSpacing w:w="0" w:type="dxa"/>
                <w:tblLayout w:type="fixed"/>
                <w:tblCellMar>
                  <w:top w:w="0" w:type="dxa"/>
                  <w:left w:w="0" w:type="dxa"/>
                  <w:bottom w:w="0" w:type="dxa"/>
                  <w:right w:w="0" w:type="dxa"/>
                </w:tblCellMar>
                <w:tblLook w:val="05E0"/>
              </w:tblPrEx>
              <w:trPr>
                <w:tblCellSpacing w:w="0" w:type="dxa"/>
              </w:trPr>
              <w:tc>
                <w:tcPr>
                  <w:tcW w:w="500" w:type="dxa"/>
                  <w:tcMar>
                    <w:top w:w="0" w:type="dxa"/>
                    <w:left w:w="0" w:type="dxa"/>
                    <w:bottom w:w="140" w:type="dxa"/>
                    <w:right w:w="0" w:type="dxa"/>
                  </w:tcMar>
                  <w:vAlign w:val="top"/>
                  <w:hideMark/>
                </w:tcPr>
                <w:p>
                  <w:pPr>
                    <w:rPr>
                      <w:rStyle w:val="documentaddressRight"/>
                      <w:rFonts w:ascii="Century Gothic" w:eastAsia="Century Gothic" w:hAnsi="Century Gothic" w:cs="Century Gothic"/>
                      <w:bdr w:val="none" w:sz="0" w:space="0" w:color="auto"/>
                      <w:vertAlign w:val="baseline"/>
                    </w:rPr>
                  </w:pPr>
                  <w:r>
                    <w:rPr>
                      <w:rStyle w:val="documenticonRowiconSvg"/>
                      <w:rFonts w:ascii="Century Gothic" w:eastAsia="Century Gothic" w:hAnsi="Century Gothic" w:cs="Century Gothic"/>
                      <w:strike w:val="0"/>
                      <w:u w:val="none"/>
                      <w:bdr w:val="none" w:sz="0" w:space="0" w:color="auto"/>
                      <w:vertAlign w:val="baseline"/>
                    </w:rPr>
                    <w:drawing>
                      <wp:inline>
                        <wp:extent cx="256669" cy="256289"/>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6086" name=""/>
                                <pic:cNvPicPr>
                                  <a:picLocks noChangeAspect="1"/>
                                </pic:cNvPicPr>
                              </pic:nvPicPr>
                              <pic:blipFill>
                                <a:blip xmlns:r="http://schemas.openxmlformats.org/officeDocument/2006/relationships" r:embed="rId7"/>
                                <a:stretch>
                                  <a:fillRect/>
                                </a:stretch>
                              </pic:blipFill>
                              <pic:spPr>
                                <a:xfrm>
                                  <a:off x="0" y="0"/>
                                  <a:ext cx="256669" cy="256289"/>
                                </a:xfrm>
                                <a:prstGeom prst="rect">
                                  <a:avLst/>
                                </a:prstGeom>
                              </pic:spPr>
                            </pic:pic>
                          </a:graphicData>
                        </a:graphic>
                      </wp:inline>
                    </w:drawing>
                  </w:r>
                </w:p>
              </w:tc>
              <w:tc>
                <w:tcPr>
                  <w:tcW w:w="5140" w:type="dxa"/>
                  <w:tcMar>
                    <w:top w:w="0" w:type="dxa"/>
                    <w:left w:w="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0" w:right="0"/>
                    <w:rPr>
                      <w:rStyle w:val="documenticonRowicoTxt"/>
                      <w:rFonts w:ascii="Century Gothic" w:eastAsia="Century Gothic" w:hAnsi="Century Gothic" w:cs="Century Gothic"/>
                      <w:bdr w:val="none" w:sz="0" w:space="0" w:color="auto"/>
                      <w:vertAlign w:val="baseline"/>
                    </w:rPr>
                  </w:pPr>
                  <w:r>
                    <w:rPr>
                      <w:rStyle w:val="documenticonRowicoTxt"/>
                      <w:rFonts w:ascii="Century Gothic" w:eastAsia="Century Gothic" w:hAnsi="Century Gothic" w:cs="Century Gothic"/>
                      <w:bdr w:val="none" w:sz="0" w:space="0" w:color="auto"/>
                      <w:vertAlign w:val="baseline"/>
                    </w:rPr>
                    <w:t>https://mt2314.github.io/</w:t>
                  </w:r>
                </w:p>
              </w:tc>
            </w:tr>
          </w:tbl>
          <w:p>
            <w:pPr>
              <w:rPr>
                <w:vanish/>
              </w:rPr>
            </w:pPr>
          </w:p>
          <w:tbl>
            <w:tblPr>
              <w:tblStyle w:val="documenticonInnerTable"/>
              <w:tblCellSpacing w:w="0" w:type="dxa"/>
              <w:tblLayout w:type="fixed"/>
              <w:tblCellMar>
                <w:top w:w="0" w:type="dxa"/>
                <w:left w:w="0" w:type="dxa"/>
                <w:bottom w:w="0" w:type="dxa"/>
                <w:right w:w="0" w:type="dxa"/>
              </w:tblCellMar>
              <w:tblLook w:val="05E0"/>
            </w:tblPr>
            <w:tblGrid>
              <w:gridCol w:w="500"/>
              <w:gridCol w:w="5140"/>
            </w:tblGrid>
            <w:tr>
              <w:tblPrEx>
                <w:tblCellSpacing w:w="0" w:type="dxa"/>
                <w:tblLayout w:type="fixed"/>
                <w:tblCellMar>
                  <w:top w:w="0" w:type="dxa"/>
                  <w:left w:w="0" w:type="dxa"/>
                  <w:bottom w:w="0" w:type="dxa"/>
                  <w:right w:w="0" w:type="dxa"/>
                </w:tblCellMar>
                <w:tblLook w:val="05E0"/>
              </w:tblPrEx>
              <w:trPr>
                <w:tblCellSpacing w:w="0" w:type="dxa"/>
              </w:trPr>
              <w:tc>
                <w:tcPr>
                  <w:tcW w:w="500" w:type="dxa"/>
                  <w:tcMar>
                    <w:top w:w="0" w:type="dxa"/>
                    <w:left w:w="0" w:type="dxa"/>
                    <w:bottom w:w="140" w:type="dxa"/>
                    <w:right w:w="0" w:type="dxa"/>
                  </w:tcMar>
                  <w:vAlign w:val="top"/>
                  <w:hideMark/>
                </w:tcPr>
                <w:p>
                  <w:pPr>
                    <w:rPr>
                      <w:rStyle w:val="documentaddressRight"/>
                      <w:rFonts w:ascii="Century Gothic" w:eastAsia="Century Gothic" w:hAnsi="Century Gothic" w:cs="Century Gothic"/>
                      <w:bdr w:val="none" w:sz="0" w:space="0" w:color="auto"/>
                      <w:vertAlign w:val="baseline"/>
                    </w:rPr>
                  </w:pPr>
                  <w:r>
                    <w:rPr>
                      <w:rStyle w:val="documenticonRowiconSvg"/>
                      <w:rFonts w:ascii="Century Gothic" w:eastAsia="Century Gothic" w:hAnsi="Century Gothic" w:cs="Century Gothic"/>
                      <w:strike w:val="0"/>
                      <w:u w:val="none"/>
                      <w:bdr w:val="none" w:sz="0" w:space="0" w:color="auto"/>
                      <w:vertAlign w:val="baseline"/>
                    </w:rPr>
                    <w:drawing>
                      <wp:inline>
                        <wp:extent cx="256669" cy="256289"/>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86951" name=""/>
                                <pic:cNvPicPr>
                                  <a:picLocks noChangeAspect="1"/>
                                </pic:cNvPicPr>
                              </pic:nvPicPr>
                              <pic:blipFill>
                                <a:blip xmlns:r="http://schemas.openxmlformats.org/officeDocument/2006/relationships" r:embed="rId8"/>
                                <a:stretch>
                                  <a:fillRect/>
                                </a:stretch>
                              </pic:blipFill>
                              <pic:spPr>
                                <a:xfrm>
                                  <a:off x="0" y="0"/>
                                  <a:ext cx="256669" cy="256289"/>
                                </a:xfrm>
                                <a:prstGeom prst="rect">
                                  <a:avLst/>
                                </a:prstGeom>
                              </pic:spPr>
                            </pic:pic>
                          </a:graphicData>
                        </a:graphic>
                      </wp:inline>
                    </w:drawing>
                  </w:r>
                </w:p>
              </w:tc>
              <w:tc>
                <w:tcPr>
                  <w:tcW w:w="5140" w:type="dxa"/>
                  <w:tcMar>
                    <w:top w:w="0" w:type="dxa"/>
                    <w:left w:w="0" w:type="dxa"/>
                    <w:bottom w:w="0" w:type="dxa"/>
                    <w:right w:w="0" w:type="dxa"/>
                  </w:tcMar>
                  <w:vAlign w:val="top"/>
                  <w:hideMark/>
                </w:tcPr>
                <w:p>
                  <w:pPr>
                    <w:pStyle w:val="documentasposeztyaddresstable"/>
                    <w:pBdr>
                      <w:top w:val="none" w:sz="0" w:space="0" w:color="auto"/>
                      <w:left w:val="none" w:sz="0" w:space="0" w:color="auto"/>
                      <w:bottom w:val="none" w:sz="0" w:space="0" w:color="auto"/>
                      <w:right w:val="none" w:sz="0" w:space="0" w:color="auto"/>
                    </w:pBdr>
                    <w:spacing w:before="0" w:after="0"/>
                    <w:ind w:left="0" w:right="0"/>
                    <w:rPr>
                      <w:rStyle w:val="documenticonRowicoTxt"/>
                      <w:rFonts w:ascii="Century Gothic" w:eastAsia="Century Gothic" w:hAnsi="Century Gothic" w:cs="Century Gothic"/>
                      <w:bdr w:val="none" w:sz="0" w:space="0" w:color="auto"/>
                      <w:vertAlign w:val="baseline"/>
                    </w:rPr>
                  </w:pPr>
                  <w:r>
                    <w:rPr>
                      <w:rStyle w:val="documenticonRowicoTxt"/>
                      <w:rFonts w:ascii="Century Gothic" w:eastAsia="Century Gothic" w:hAnsi="Century Gothic" w:cs="Century Gothic"/>
                      <w:bdr w:val="none" w:sz="0" w:space="0" w:color="auto"/>
                      <w:vertAlign w:val="baseline"/>
                    </w:rPr>
                    <w:t>www.linkedin.com/in/mike-tkachuk-82909111a</w:t>
                  </w:r>
                </w:p>
              </w:tc>
            </w:tr>
          </w:tbl>
          <w:p>
            <w:pPr>
              <w:pBdr>
                <w:top w:val="none" w:sz="0" w:space="0" w:color="auto"/>
                <w:left w:val="none" w:sz="0" w:space="0" w:color="auto"/>
                <w:bottom w:val="none" w:sz="0" w:space="0" w:color="auto"/>
                <w:right w:val="none" w:sz="0" w:space="0" w:color="auto"/>
              </w:pBdr>
              <w:rPr>
                <w:rStyle w:val="documentaddressRight"/>
                <w:rFonts w:ascii="Century Gothic" w:eastAsia="Century Gothic" w:hAnsi="Century Gothic" w:cs="Century Gothic"/>
                <w:bdr w:val="none" w:sz="0" w:space="0" w:color="auto"/>
                <w:vertAlign w:val="baseline"/>
              </w:rPr>
            </w:pPr>
          </w:p>
        </w:tc>
      </w:tr>
    </w:tbl>
    <w:p>
      <w:pPr>
        <w:pStyle w:val="p"/>
        <w:pBdr>
          <w:top w:val="none" w:sz="0" w:space="0" w:color="auto"/>
          <w:left w:val="none" w:sz="0" w:space="0" w:color="auto"/>
          <w:bottom w:val="none" w:sz="0" w:space="0" w:color="auto"/>
          <w:right w:val="none" w:sz="0" w:space="0" w:color="auto"/>
        </w:pBdr>
        <w:spacing w:before="400" w:after="0" w:line="340" w:lineRule="atLeast"/>
        <w:ind w:left="0" w:right="0"/>
        <w:rPr>
          <w:rFonts w:ascii="Century Gothic" w:eastAsia="Century Gothic" w:hAnsi="Century Gothic" w:cs="Century Gothic"/>
          <w:bdr w:val="none" w:sz="0" w:space="0" w:color="auto"/>
          <w:vertAlign w:val="baseline"/>
        </w:rPr>
      </w:pPr>
      <w:r>
        <w:rPr>
          <w:rFonts w:ascii="Century Gothic" w:eastAsia="Century Gothic" w:hAnsi="Century Gothic" w:cs="Century Gothic"/>
          <w:bdr w:val="none" w:sz="0" w:space="0" w:color="auto"/>
          <w:vertAlign w:val="baseline"/>
        </w:rPr>
        <w:t>Solution-driven Junior Web Developer adept at contributing to highly collaborative work environment, finding solutions and determining customer satisfaction. Proven experience developing consumer-focused websites using HTML, CSS, and JavaScript. Built products for desktop and mobile app users, meeting highest standards for web design, user experience, best practices and speed. Designed and developed web applications across multiple APIs, third-party integrations and databases.</w:t>
      </w:r>
    </w:p>
    <w:p>
      <w:pPr>
        <w:spacing w:line="400" w:lineRule="exact"/>
      </w:pPr>
    </w:p>
    <w:tbl>
      <w:tblPr>
        <w:tblStyle w:val="documentheading"/>
        <w:tblW w:w="0" w:type="auto"/>
        <w:tblCellSpacing w:w="0" w:type="dxa"/>
        <w:tblBorders>
          <w:bottom w:val="single" w:sz="8" w:space="0" w:color="CCCCCC"/>
        </w:tblBorders>
        <w:tblLayout w:type="fixed"/>
        <w:tblCellMar>
          <w:top w:w="0" w:type="dxa"/>
          <w:left w:w="0" w:type="dxa"/>
          <w:bottom w:w="0" w:type="dxa"/>
          <w:right w:w="0" w:type="dxa"/>
        </w:tblCellMar>
        <w:tblLook w:val="05E0"/>
      </w:tblPr>
      <w:tblGrid>
        <w:gridCol w:w="600"/>
        <w:gridCol w:w="10680"/>
      </w:tblGrid>
      <w:tr>
        <w:tblPrEx>
          <w:tblW w:w="0" w:type="auto"/>
          <w:tblCellSpacing w:w="0" w:type="dxa"/>
          <w:tblBorders>
            <w:bottom w:val="single" w:sz="8" w:space="0" w:color="CCCCCC"/>
          </w:tblBorders>
          <w:tblLayout w:type="fixed"/>
          <w:tblCellMar>
            <w:top w:w="0" w:type="dxa"/>
            <w:left w:w="0" w:type="dxa"/>
            <w:bottom w:w="0" w:type="dxa"/>
            <w:right w:w="0" w:type="dxa"/>
          </w:tblCellMar>
          <w:tblLook w:val="05E0"/>
        </w:tblPrEx>
        <w:trPr>
          <w:tblCellSpacing w:w="0" w:type="dxa"/>
        </w:trPr>
        <w:tc>
          <w:tcPr>
            <w:tcW w:w="600" w:type="dxa"/>
            <w:shd w:val="clear" w:color="auto" w:fill="252932"/>
            <w:noWrap w:val="0"/>
            <w:tcMar>
              <w:top w:w="0" w:type="dxa"/>
              <w:left w:w="0" w:type="dxa"/>
              <w:bottom w:w="0" w:type="dxa"/>
              <w:right w:w="0" w:type="dxa"/>
            </w:tcMar>
            <w:vAlign w:val="top"/>
            <w:hideMark/>
          </w:tcPr>
          <w:p>
            <w:pPr>
              <w:pStyle w:val="documentsectionheadingIcon"/>
              <w:spacing w:before="0" w:after="0" w:line="340" w:lineRule="atLeast"/>
              <w:ind w:left="0" w:right="0"/>
              <w:rPr>
                <w:rStyle w:val="documenticonCell"/>
                <w:rFonts w:ascii="Century Gothic" w:eastAsia="Century Gothic" w:hAnsi="Century Gothic" w:cs="Century Gothic"/>
                <w:b/>
                <w:bCs/>
                <w:bdr w:val="none" w:sz="0" w:space="0" w:color="auto"/>
                <w:vertAlign w:val="baseline"/>
              </w:rPr>
            </w:pPr>
            <w:r>
              <w:rPr>
                <w:rStyle w:val="documenticonCell"/>
                <w:rFonts w:ascii="Century Gothic" w:eastAsia="Century Gothic" w:hAnsi="Century Gothic" w:cs="Century Gothic"/>
                <w:b/>
                <w:bCs/>
                <w:strike w:val="0"/>
                <w:u w:val="none"/>
                <w:bdr w:val="none" w:sz="0" w:space="0" w:color="auto"/>
                <w:vertAlign w:val="baseline"/>
              </w:rPr>
              <w:drawing>
                <wp:inline>
                  <wp:extent cx="380250" cy="379688"/>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87726" name=""/>
                          <pic:cNvPicPr>
                            <a:picLocks noChangeAspect="1"/>
                          </pic:cNvPicPr>
                        </pic:nvPicPr>
                        <pic:blipFill>
                          <a:blip xmlns:r="http://schemas.openxmlformats.org/officeDocument/2006/relationships" r:embed="rId9"/>
                          <a:stretch>
                            <a:fillRect/>
                          </a:stretch>
                        </pic:blipFill>
                        <pic:spPr>
                          <a:xfrm>
                            <a:off x="0" y="0"/>
                            <a:ext cx="380250" cy="379688"/>
                          </a:xfrm>
                          <a:prstGeom prst="rect">
                            <a:avLst/>
                          </a:prstGeom>
                        </pic:spPr>
                      </pic:pic>
                    </a:graphicData>
                  </a:graphic>
                </wp:inline>
              </w:drawing>
            </w:r>
          </w:p>
        </w:tc>
        <w:tc>
          <w:tcPr>
            <w:tcW w:w="10680" w:type="dxa"/>
            <w:noWrap w:val="0"/>
            <w:tcMar>
              <w:top w:w="0" w:type="dxa"/>
              <w:left w:w="0" w:type="dxa"/>
              <w:bottom w:w="0" w:type="dxa"/>
              <w:right w:w="0" w:type="dxa"/>
            </w:tcMar>
            <w:vAlign w:val="top"/>
            <w:hideMark/>
          </w:tcPr>
          <w:p>
            <w:pPr>
              <w:pStyle w:val="documentsectionsectiontitle"/>
              <w:spacing w:before="80" w:after="0" w:line="420" w:lineRule="atLeast"/>
              <w:ind w:left="160" w:right="0"/>
              <w:rPr>
                <w:rStyle w:val="documenttitleCell"/>
                <w:rFonts w:ascii="Century Gothic" w:eastAsia="Century Gothic" w:hAnsi="Century Gothic" w:cs="Century Gothic"/>
                <w:b/>
                <w:bCs/>
                <w:color w:val="252932"/>
                <w:sz w:val="32"/>
                <w:szCs w:val="32"/>
                <w:bdr w:val="none" w:sz="0" w:space="0" w:color="auto"/>
                <w:vertAlign w:val="baseline"/>
              </w:rPr>
            </w:pPr>
            <w:r>
              <w:rPr>
                <w:rStyle w:val="documenttitleCell"/>
                <w:rFonts w:ascii="Century Gothic" w:eastAsia="Century Gothic" w:hAnsi="Century Gothic" w:cs="Century Gothic"/>
                <w:b/>
                <w:bCs/>
                <w:color w:val="252932"/>
                <w:sz w:val="32"/>
                <w:szCs w:val="32"/>
                <w:bdr w:val="none" w:sz="0" w:space="0" w:color="auto"/>
                <w:vertAlign w:val="baseline"/>
              </w:rPr>
              <w:t>Skills</w:t>
            </w:r>
          </w:p>
        </w:tc>
      </w:tr>
    </w:tbl>
    <w:p>
      <w:pPr>
        <w:pBdr>
          <w:top w:val="none" w:sz="0" w:space="0" w:color="auto"/>
          <w:left w:val="none" w:sz="0" w:space="0" w:color="auto"/>
          <w:bottom w:val="none" w:sz="0" w:space="0" w:color="auto"/>
          <w:right w:val="none" w:sz="0" w:space="0" w:color="auto"/>
        </w:pBdr>
        <w:spacing w:after="0" w:line="340" w:lineRule="atLeast"/>
        <w:ind w:left="2560" w:right="0"/>
        <w:rPr>
          <w:rStyle w:val="documentratingfieldp"/>
          <w:rFonts w:ascii="Century Gothic" w:eastAsia="Century Gothic" w:hAnsi="Century Gothic" w:cs="Century Gothic"/>
        </w:rPr>
      </w:pPr>
      <w:r>
        <w:rPr>
          <w:rStyle w:val="documentratingfieldp"/>
          <w:rFonts w:ascii="Century Gothic" w:eastAsia="Century Gothic" w:hAnsi="Century Gothic" w:cs="Century Gothic"/>
        </w:rPr>
        <w:t>CSS</w:t>
      </w:r>
    </w:p>
    <w:p>
      <w:pPr>
        <w:pStyle w:val="documentsinglecolumn"/>
        <w:pBdr>
          <w:top w:val="none" w:sz="0" w:space="0" w:color="auto"/>
          <w:left w:val="none" w:sz="0" w:space="0" w:color="auto"/>
          <w:bottom w:val="none" w:sz="0" w:space="0" w:color="auto"/>
          <w:right w:val="none" w:sz="0" w:space="0" w:color="auto"/>
        </w:pBdr>
        <w:tabs>
          <w:tab w:val="right" w:pos="11260"/>
        </w:tabs>
        <w:spacing w:before="100" w:line="340" w:lineRule="atLeast"/>
        <w:ind w:left="2560" w:right="0"/>
        <w:rPr>
          <w:rFonts w:ascii="Century Gothic" w:eastAsia="Century Gothic" w:hAnsi="Century Gothic" w:cs="Century Gothic"/>
          <w:bdr w:val="none" w:sz="0" w:space="0" w:color="auto"/>
          <w:vertAlign w:val="baseline"/>
        </w:rPr>
      </w:pPr>
      <w:r>
        <w:rPr>
          <w:rStyle w:val="documentratingfieldp"/>
          <w:rFonts w:ascii="Century Gothic" w:eastAsia="Century Gothic" w:hAnsi="Century Gothic" w:cs="Century Gothic"/>
        </w:rPr>
        <w:t>Bootstrap</w:t>
      </w:r>
      <w:r>
        <w:rPr>
          <w:rFonts w:ascii="Century Gothic" w:eastAsia="Century Gothic" w:hAnsi="Century Gothic" w:cs="Century Gothic"/>
          <w:bdr w:val="none" w:sz="0" w:space="0" w:color="auto"/>
          <w:vertAlign w:val="baseline"/>
        </w:rPr>
        <w:t xml:space="preserve"> </w:t>
      </w:r>
      <w:r>
        <w:rPr>
          <w:rStyle w:val="documentrating-wrapper"/>
          <w:rFonts w:ascii="Century Gothic" w:eastAsia="Century Gothic" w:hAnsi="Century Gothic" w:cs="Century Gothic"/>
          <w:bdr w:val="none" w:sz="0" w:space="0" w:color="auto"/>
        </w:rPr>
        <w:tab/>
      </w:r>
      <w:r>
        <w:rPr>
          <w:rStyle w:val="documentrating-wrapper"/>
          <w:rFonts w:ascii="Century Gothic" w:eastAsia="Century Gothic" w:hAnsi="Century Gothic" w:cs="Century Gothic"/>
        </w:rPr>
        <w:t xml:space="preserve"> </w:t>
      </w:r>
      <w:r>
        <w:rPr>
          <w:rStyle w:val="documentrating-wrapper"/>
          <w:rFonts w:ascii="Century Gothic" w:eastAsia="Century Gothic" w:hAnsi="Century Gothic" w:cs="Century Gothic"/>
          <w:strike w:val="0"/>
          <w:u w:val="none"/>
          <w:bdr w:val="none" w:sz="0" w:space="0" w:color="auto"/>
        </w:rPr>
        <w:drawing>
          <wp:inline>
            <wp:extent cx="827044" cy="123398"/>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9716" name=""/>
                    <pic:cNvPicPr>
                      <a:picLocks noChangeAspect="1"/>
                    </pic:cNvPicPr>
                  </pic:nvPicPr>
                  <pic:blipFill>
                    <a:blip xmlns:r="http://schemas.openxmlformats.org/officeDocument/2006/relationships" r:embed="rId10"/>
                    <a:stretch>
                      <a:fillRect/>
                    </a:stretch>
                  </pic:blipFill>
                  <pic:spPr>
                    <a:xfrm>
                      <a:off x="0" y="0"/>
                      <a:ext cx="827044" cy="123398"/>
                    </a:xfrm>
                    <a:prstGeom prst="rect">
                      <a:avLst/>
                    </a:prstGeom>
                  </pic:spPr>
                </pic:pic>
              </a:graphicData>
            </a:graphic>
          </wp:inline>
        </w:drawing>
      </w:r>
      <w:r>
        <w:rPr>
          <w:rStyle w:val="documentrating-wrapper"/>
          <w:rFonts w:ascii="Century Gothic" w:eastAsia="Century Gothic" w:hAnsi="Century Gothic" w:cs="Century Gothic"/>
        </w:rPr>
        <w:t xml:space="preserve"> </w:t>
      </w:r>
    </w:p>
    <w:p>
      <w:pPr>
        <w:pStyle w:val="documentsinglecolumn"/>
        <w:pBdr>
          <w:top w:val="none" w:sz="0" w:space="0" w:color="auto"/>
          <w:left w:val="none" w:sz="0" w:space="0" w:color="auto"/>
          <w:bottom w:val="none" w:sz="0" w:space="0" w:color="auto"/>
          <w:right w:val="none" w:sz="0" w:space="0" w:color="auto"/>
        </w:pBdr>
        <w:tabs>
          <w:tab w:val="right" w:pos="11260"/>
        </w:tabs>
        <w:spacing w:before="100" w:line="340" w:lineRule="atLeast"/>
        <w:ind w:left="2560" w:right="0"/>
        <w:rPr>
          <w:rFonts w:ascii="Century Gothic" w:eastAsia="Century Gothic" w:hAnsi="Century Gothic" w:cs="Century Gothic"/>
          <w:bdr w:val="none" w:sz="0" w:space="0" w:color="auto"/>
          <w:vertAlign w:val="baseline"/>
        </w:rPr>
      </w:pPr>
      <w:r>
        <w:rPr>
          <w:rStyle w:val="documentratingfieldp"/>
          <w:rFonts w:ascii="Century Gothic" w:eastAsia="Century Gothic" w:hAnsi="Century Gothic" w:cs="Century Gothic"/>
        </w:rPr>
        <w:t>Materialize</w:t>
      </w:r>
      <w:r>
        <w:rPr>
          <w:rFonts w:ascii="Century Gothic" w:eastAsia="Century Gothic" w:hAnsi="Century Gothic" w:cs="Century Gothic"/>
          <w:bdr w:val="none" w:sz="0" w:space="0" w:color="auto"/>
          <w:vertAlign w:val="baseline"/>
        </w:rPr>
        <w:t xml:space="preserve"> </w:t>
      </w:r>
      <w:r>
        <w:rPr>
          <w:rStyle w:val="documentrating-wrapper"/>
          <w:rFonts w:ascii="Century Gothic" w:eastAsia="Century Gothic" w:hAnsi="Century Gothic" w:cs="Century Gothic"/>
          <w:bdr w:val="none" w:sz="0" w:space="0" w:color="auto"/>
        </w:rPr>
        <w:tab/>
      </w:r>
      <w:r>
        <w:rPr>
          <w:rStyle w:val="documentrating-wrapper"/>
          <w:rFonts w:ascii="Century Gothic" w:eastAsia="Century Gothic" w:hAnsi="Century Gothic" w:cs="Century Gothic"/>
        </w:rPr>
        <w:t xml:space="preserve"> </w:t>
      </w:r>
      <w:r>
        <w:rPr>
          <w:rStyle w:val="documentrating-wrapper"/>
          <w:rFonts w:ascii="Century Gothic" w:eastAsia="Century Gothic" w:hAnsi="Century Gothic" w:cs="Century Gothic"/>
          <w:strike w:val="0"/>
          <w:u w:val="none"/>
          <w:bdr w:val="none" w:sz="0" w:space="0" w:color="auto"/>
        </w:rPr>
        <w:drawing>
          <wp:inline>
            <wp:extent cx="827044" cy="12339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237" name=""/>
                    <pic:cNvPicPr>
                      <a:picLocks noChangeAspect="1"/>
                    </pic:cNvPicPr>
                  </pic:nvPicPr>
                  <pic:blipFill>
                    <a:blip xmlns:r="http://schemas.openxmlformats.org/officeDocument/2006/relationships" r:embed="rId11"/>
                    <a:stretch>
                      <a:fillRect/>
                    </a:stretch>
                  </pic:blipFill>
                  <pic:spPr>
                    <a:xfrm>
                      <a:off x="0" y="0"/>
                      <a:ext cx="827044" cy="123398"/>
                    </a:xfrm>
                    <a:prstGeom prst="rect">
                      <a:avLst/>
                    </a:prstGeom>
                  </pic:spPr>
                </pic:pic>
              </a:graphicData>
            </a:graphic>
          </wp:inline>
        </w:drawing>
      </w:r>
      <w:r>
        <w:rPr>
          <w:rStyle w:val="documentrating-wrapper"/>
          <w:rFonts w:ascii="Century Gothic" w:eastAsia="Century Gothic" w:hAnsi="Century Gothic" w:cs="Century Gothic"/>
        </w:rPr>
        <w:t xml:space="preserve"> </w:t>
      </w:r>
    </w:p>
    <w:p>
      <w:pPr>
        <w:pStyle w:val="documentsinglecolumn"/>
        <w:pBdr>
          <w:top w:val="none" w:sz="0" w:space="0" w:color="auto"/>
          <w:left w:val="none" w:sz="0" w:space="0" w:color="auto"/>
          <w:bottom w:val="none" w:sz="0" w:space="0" w:color="auto"/>
          <w:right w:val="none" w:sz="0" w:space="0" w:color="auto"/>
        </w:pBdr>
        <w:tabs>
          <w:tab w:val="right" w:pos="11260"/>
        </w:tabs>
        <w:spacing w:before="100" w:line="340" w:lineRule="atLeast"/>
        <w:ind w:left="2560" w:right="0"/>
        <w:rPr>
          <w:rFonts w:ascii="Century Gothic" w:eastAsia="Century Gothic" w:hAnsi="Century Gothic" w:cs="Century Gothic"/>
          <w:bdr w:val="none" w:sz="0" w:space="0" w:color="auto"/>
          <w:vertAlign w:val="baseline"/>
        </w:rPr>
      </w:pPr>
      <w:r>
        <w:rPr>
          <w:rStyle w:val="documentratingfieldp"/>
          <w:rFonts w:ascii="Century Gothic" w:eastAsia="Century Gothic" w:hAnsi="Century Gothic" w:cs="Century Gothic"/>
        </w:rPr>
        <w:t>Javascript</w:t>
      </w:r>
      <w:r>
        <w:rPr>
          <w:rFonts w:ascii="Century Gothic" w:eastAsia="Century Gothic" w:hAnsi="Century Gothic" w:cs="Century Gothic"/>
          <w:bdr w:val="none" w:sz="0" w:space="0" w:color="auto"/>
          <w:vertAlign w:val="baseline"/>
        </w:rPr>
        <w:t xml:space="preserve"> </w:t>
      </w:r>
      <w:r>
        <w:rPr>
          <w:rStyle w:val="documentrating-wrapper"/>
          <w:rFonts w:ascii="Century Gothic" w:eastAsia="Century Gothic" w:hAnsi="Century Gothic" w:cs="Century Gothic"/>
          <w:bdr w:val="none" w:sz="0" w:space="0" w:color="auto"/>
        </w:rPr>
        <w:tab/>
      </w:r>
      <w:r>
        <w:rPr>
          <w:rStyle w:val="documentrating-wrapper"/>
          <w:rFonts w:ascii="Century Gothic" w:eastAsia="Century Gothic" w:hAnsi="Century Gothic" w:cs="Century Gothic"/>
        </w:rPr>
        <w:t xml:space="preserve"> </w:t>
      </w:r>
      <w:r>
        <w:rPr>
          <w:rStyle w:val="documentrating-wrapper"/>
          <w:rFonts w:ascii="Century Gothic" w:eastAsia="Century Gothic" w:hAnsi="Century Gothic" w:cs="Century Gothic"/>
          <w:strike w:val="0"/>
          <w:u w:val="none"/>
          <w:bdr w:val="none" w:sz="0" w:space="0" w:color="auto"/>
        </w:rPr>
        <w:drawing>
          <wp:inline>
            <wp:extent cx="827044" cy="123398"/>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65564" name=""/>
                    <pic:cNvPicPr>
                      <a:picLocks noChangeAspect="1"/>
                    </pic:cNvPicPr>
                  </pic:nvPicPr>
                  <pic:blipFill>
                    <a:blip xmlns:r="http://schemas.openxmlformats.org/officeDocument/2006/relationships" r:embed="rId11"/>
                    <a:stretch>
                      <a:fillRect/>
                    </a:stretch>
                  </pic:blipFill>
                  <pic:spPr>
                    <a:xfrm>
                      <a:off x="0" y="0"/>
                      <a:ext cx="827044" cy="123398"/>
                    </a:xfrm>
                    <a:prstGeom prst="rect">
                      <a:avLst/>
                    </a:prstGeom>
                  </pic:spPr>
                </pic:pic>
              </a:graphicData>
            </a:graphic>
          </wp:inline>
        </w:drawing>
      </w:r>
      <w:r>
        <w:rPr>
          <w:rStyle w:val="documentrating-wrapper"/>
          <w:rFonts w:ascii="Century Gothic" w:eastAsia="Century Gothic" w:hAnsi="Century Gothic" w:cs="Century Gothic"/>
        </w:rPr>
        <w:t xml:space="preserve"> </w:t>
      </w:r>
    </w:p>
    <w:p>
      <w:pPr>
        <w:pStyle w:val="documentsinglecolumn"/>
        <w:pBdr>
          <w:top w:val="none" w:sz="0" w:space="0" w:color="auto"/>
          <w:left w:val="none" w:sz="0" w:space="0" w:color="auto"/>
          <w:bottom w:val="none" w:sz="0" w:space="0" w:color="auto"/>
          <w:right w:val="none" w:sz="0" w:space="0" w:color="auto"/>
        </w:pBdr>
        <w:tabs>
          <w:tab w:val="right" w:pos="11260"/>
        </w:tabs>
        <w:spacing w:before="100" w:line="340" w:lineRule="atLeast"/>
        <w:ind w:left="2560" w:right="0"/>
        <w:rPr>
          <w:rFonts w:ascii="Century Gothic" w:eastAsia="Century Gothic" w:hAnsi="Century Gothic" w:cs="Century Gothic"/>
          <w:bdr w:val="none" w:sz="0" w:space="0" w:color="auto"/>
          <w:vertAlign w:val="baseline"/>
        </w:rPr>
      </w:pPr>
      <w:r>
        <w:rPr>
          <w:rStyle w:val="documentratingfieldp"/>
          <w:rFonts w:ascii="Century Gothic" w:eastAsia="Century Gothic" w:hAnsi="Century Gothic" w:cs="Century Gothic"/>
        </w:rPr>
        <w:t>Jquery</w:t>
      </w:r>
      <w:r>
        <w:rPr>
          <w:rFonts w:ascii="Century Gothic" w:eastAsia="Century Gothic" w:hAnsi="Century Gothic" w:cs="Century Gothic"/>
          <w:bdr w:val="none" w:sz="0" w:space="0" w:color="auto"/>
          <w:vertAlign w:val="baseline"/>
        </w:rPr>
        <w:t xml:space="preserve"> </w:t>
      </w:r>
      <w:r>
        <w:rPr>
          <w:rStyle w:val="documentrating-wrapper"/>
          <w:rFonts w:ascii="Century Gothic" w:eastAsia="Century Gothic" w:hAnsi="Century Gothic" w:cs="Century Gothic"/>
          <w:bdr w:val="none" w:sz="0" w:space="0" w:color="auto"/>
        </w:rPr>
        <w:tab/>
      </w:r>
      <w:r>
        <w:rPr>
          <w:rStyle w:val="documentrating-wrapper"/>
          <w:rFonts w:ascii="Century Gothic" w:eastAsia="Century Gothic" w:hAnsi="Century Gothic" w:cs="Century Gothic"/>
        </w:rPr>
        <w:t xml:space="preserve"> </w:t>
      </w:r>
      <w:r>
        <w:rPr>
          <w:rStyle w:val="documentrating-wrapper"/>
          <w:rFonts w:ascii="Century Gothic" w:eastAsia="Century Gothic" w:hAnsi="Century Gothic" w:cs="Century Gothic"/>
          <w:strike w:val="0"/>
          <w:u w:val="none"/>
          <w:bdr w:val="none" w:sz="0" w:space="0" w:color="auto"/>
        </w:rPr>
        <w:drawing>
          <wp:inline>
            <wp:extent cx="827044" cy="123398"/>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1450" name=""/>
                    <pic:cNvPicPr>
                      <a:picLocks noChangeAspect="1"/>
                    </pic:cNvPicPr>
                  </pic:nvPicPr>
                  <pic:blipFill>
                    <a:blip xmlns:r="http://schemas.openxmlformats.org/officeDocument/2006/relationships" r:embed="rId11"/>
                    <a:stretch>
                      <a:fillRect/>
                    </a:stretch>
                  </pic:blipFill>
                  <pic:spPr>
                    <a:xfrm>
                      <a:off x="0" y="0"/>
                      <a:ext cx="827044" cy="123398"/>
                    </a:xfrm>
                    <a:prstGeom prst="rect">
                      <a:avLst/>
                    </a:prstGeom>
                  </pic:spPr>
                </pic:pic>
              </a:graphicData>
            </a:graphic>
          </wp:inline>
        </w:drawing>
      </w:r>
      <w:r>
        <w:rPr>
          <w:rStyle w:val="documentrating-wrapper"/>
          <w:rFonts w:ascii="Century Gothic" w:eastAsia="Century Gothic" w:hAnsi="Century Gothic" w:cs="Century Gothic"/>
        </w:rPr>
        <w:t xml:space="preserve"> </w:t>
      </w:r>
    </w:p>
    <w:p>
      <w:pPr>
        <w:pStyle w:val="documentsinglecolumn"/>
        <w:pBdr>
          <w:top w:val="none" w:sz="0" w:space="0" w:color="auto"/>
          <w:left w:val="none" w:sz="0" w:space="0" w:color="auto"/>
          <w:bottom w:val="none" w:sz="0" w:space="0" w:color="auto"/>
          <w:right w:val="none" w:sz="0" w:space="0" w:color="auto"/>
        </w:pBdr>
        <w:tabs>
          <w:tab w:val="right" w:pos="11260"/>
        </w:tabs>
        <w:spacing w:before="100" w:after="0" w:line="340" w:lineRule="atLeast"/>
        <w:ind w:left="2560" w:right="0"/>
        <w:rPr>
          <w:rFonts w:ascii="Century Gothic" w:eastAsia="Century Gothic" w:hAnsi="Century Gothic" w:cs="Century Gothic"/>
          <w:bdr w:val="none" w:sz="0" w:space="0" w:color="auto"/>
          <w:vertAlign w:val="baseline"/>
        </w:rPr>
      </w:pPr>
      <w:r>
        <w:rPr>
          <w:rStyle w:val="singlecolumnspanpaddedlinenth-child1"/>
          <w:rFonts w:ascii="Century Gothic" w:eastAsia="Century Gothic" w:hAnsi="Century Gothic" w:cs="Century Gothic"/>
        </w:rPr>
        <w:t>Excellent organizational skills with ability to work well under pressure.</w:t>
      </w:r>
      <w:r>
        <w:rPr>
          <w:rFonts w:ascii="Century Gothic" w:eastAsia="Century Gothic" w:hAnsi="Century Gothic" w:cs="Century Gothic"/>
          <w:bdr w:val="none" w:sz="0" w:space="0" w:color="auto"/>
          <w:vertAlign w:val="baseline"/>
        </w:rPr>
        <w:t xml:space="preserve"> </w:t>
      </w:r>
      <w:r>
        <w:rPr>
          <w:rStyle w:val="documentrating-wrapper"/>
          <w:rFonts w:ascii="Century Gothic" w:eastAsia="Century Gothic" w:hAnsi="Century Gothic" w:cs="Century Gothic"/>
          <w:bdr w:val="none" w:sz="0" w:space="0" w:color="auto"/>
        </w:rPr>
        <w:tab/>
        <w:tab/>
      </w:r>
      <w:r>
        <w:rPr>
          <w:rStyle w:val="documentrating-wrapper"/>
          <w:rFonts w:ascii="Century Gothic" w:eastAsia="Century Gothic" w:hAnsi="Century Gothic" w:cs="Century Gothic"/>
        </w:rPr>
        <w:t xml:space="preserve"> </w:t>
      </w:r>
      <w:r>
        <w:rPr>
          <w:rStyle w:val="documentrating-wrapper"/>
          <w:rFonts w:ascii="Century Gothic" w:eastAsia="Century Gothic" w:hAnsi="Century Gothic" w:cs="Century Gothic"/>
          <w:strike w:val="0"/>
          <w:u w:val="none"/>
          <w:bdr w:val="none" w:sz="0" w:space="0" w:color="auto"/>
        </w:rPr>
        <w:drawing>
          <wp:inline>
            <wp:extent cx="827044" cy="123398"/>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69896" name=""/>
                    <pic:cNvPicPr>
                      <a:picLocks noChangeAspect="1"/>
                    </pic:cNvPicPr>
                  </pic:nvPicPr>
                  <pic:blipFill>
                    <a:blip xmlns:r="http://schemas.openxmlformats.org/officeDocument/2006/relationships" r:embed="rId12"/>
                    <a:stretch>
                      <a:fillRect/>
                    </a:stretch>
                  </pic:blipFill>
                  <pic:spPr>
                    <a:xfrm>
                      <a:off x="0" y="0"/>
                      <a:ext cx="827044" cy="123398"/>
                    </a:xfrm>
                    <a:prstGeom prst="rect">
                      <a:avLst/>
                    </a:prstGeom>
                  </pic:spPr>
                </pic:pic>
              </a:graphicData>
            </a:graphic>
          </wp:inline>
        </w:drawing>
      </w:r>
      <w:r>
        <w:rPr>
          <w:rStyle w:val="documentrating-wrapper"/>
          <w:rFonts w:ascii="Century Gothic" w:eastAsia="Century Gothic" w:hAnsi="Century Gothic" w:cs="Century Gothic"/>
        </w:rPr>
        <w:t xml:space="preserve"> </w:t>
      </w:r>
    </w:p>
    <w:p>
      <w:pPr>
        <w:pStyle w:val="documentsinglecolumn"/>
        <w:pBdr>
          <w:top w:val="none" w:sz="0" w:space="0" w:color="auto"/>
          <w:left w:val="none" w:sz="0" w:space="0" w:color="auto"/>
          <w:bottom w:val="none" w:sz="0" w:space="0" w:color="auto"/>
          <w:right w:val="none" w:sz="0" w:space="0" w:color="auto"/>
        </w:pBdr>
        <w:tabs>
          <w:tab w:val="right" w:pos="11260"/>
        </w:tabs>
        <w:spacing w:before="100" w:line="340" w:lineRule="atLeast"/>
        <w:ind w:left="2560" w:right="0"/>
        <w:rPr>
          <w:rFonts w:ascii="Century Gothic" w:eastAsia="Century Gothic" w:hAnsi="Century Gothic" w:cs="Century Gothic"/>
          <w:bdr w:val="none" w:sz="0" w:space="0" w:color="auto"/>
          <w:vertAlign w:val="baseline"/>
        </w:rPr>
      </w:pPr>
      <w:r>
        <w:rPr>
          <w:rStyle w:val="documentratingfieldp"/>
          <w:rFonts w:ascii="Century Gothic" w:eastAsia="Century Gothic" w:hAnsi="Century Gothic" w:cs="Century Gothic"/>
        </w:rPr>
        <w:t>SQL</w:t>
      </w:r>
      <w:r>
        <w:rPr>
          <w:rFonts w:ascii="Century Gothic" w:eastAsia="Century Gothic" w:hAnsi="Century Gothic" w:cs="Century Gothic"/>
          <w:bdr w:val="none" w:sz="0" w:space="0" w:color="auto"/>
          <w:vertAlign w:val="baseline"/>
        </w:rPr>
        <w:t xml:space="preserve"> </w:t>
      </w:r>
      <w:r>
        <w:rPr>
          <w:rStyle w:val="documentrating-wrapper"/>
          <w:rFonts w:ascii="Century Gothic" w:eastAsia="Century Gothic" w:hAnsi="Century Gothic" w:cs="Century Gothic"/>
          <w:bdr w:val="none" w:sz="0" w:space="0" w:color="auto"/>
        </w:rPr>
        <w:tab/>
      </w:r>
      <w:r>
        <w:rPr>
          <w:rStyle w:val="documentrating-wrapper"/>
          <w:rFonts w:ascii="Century Gothic" w:eastAsia="Century Gothic" w:hAnsi="Century Gothic" w:cs="Century Gothic"/>
        </w:rPr>
        <w:t xml:space="preserve"> </w:t>
      </w:r>
      <w:r>
        <w:rPr>
          <w:rStyle w:val="documentrating-wrapper"/>
          <w:rFonts w:ascii="Century Gothic" w:eastAsia="Century Gothic" w:hAnsi="Century Gothic" w:cs="Century Gothic"/>
          <w:strike w:val="0"/>
          <w:u w:val="none"/>
          <w:bdr w:val="none" w:sz="0" w:space="0" w:color="auto"/>
        </w:rPr>
        <w:drawing>
          <wp:inline>
            <wp:extent cx="827044" cy="123398"/>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3785" name=""/>
                    <pic:cNvPicPr>
                      <a:picLocks noChangeAspect="1"/>
                    </pic:cNvPicPr>
                  </pic:nvPicPr>
                  <pic:blipFill>
                    <a:blip xmlns:r="http://schemas.openxmlformats.org/officeDocument/2006/relationships" r:embed="rId11"/>
                    <a:stretch>
                      <a:fillRect/>
                    </a:stretch>
                  </pic:blipFill>
                  <pic:spPr>
                    <a:xfrm>
                      <a:off x="0" y="0"/>
                      <a:ext cx="827044" cy="123398"/>
                    </a:xfrm>
                    <a:prstGeom prst="rect">
                      <a:avLst/>
                    </a:prstGeom>
                  </pic:spPr>
                </pic:pic>
              </a:graphicData>
            </a:graphic>
          </wp:inline>
        </w:drawing>
      </w:r>
      <w:r>
        <w:rPr>
          <w:rStyle w:val="documentrating-wrapper"/>
          <w:rFonts w:ascii="Century Gothic" w:eastAsia="Century Gothic" w:hAnsi="Century Gothic" w:cs="Century Gothic"/>
        </w:rPr>
        <w:t xml:space="preserve"> </w:t>
      </w:r>
    </w:p>
    <w:p>
      <w:pPr>
        <w:pStyle w:val="documentsinglecolumn"/>
        <w:pBdr>
          <w:top w:val="none" w:sz="0" w:space="0" w:color="auto"/>
          <w:left w:val="none" w:sz="0" w:space="0" w:color="auto"/>
          <w:bottom w:val="none" w:sz="0" w:space="0" w:color="auto"/>
          <w:right w:val="none" w:sz="0" w:space="0" w:color="auto"/>
        </w:pBdr>
        <w:tabs>
          <w:tab w:val="right" w:pos="11260"/>
        </w:tabs>
        <w:spacing w:before="100" w:line="340" w:lineRule="atLeast"/>
        <w:ind w:left="2560" w:right="0"/>
        <w:rPr>
          <w:rFonts w:ascii="Century Gothic" w:eastAsia="Century Gothic" w:hAnsi="Century Gothic" w:cs="Century Gothic"/>
          <w:bdr w:val="none" w:sz="0" w:space="0" w:color="auto"/>
          <w:vertAlign w:val="baseline"/>
        </w:rPr>
      </w:pPr>
      <w:r>
        <w:rPr>
          <w:rStyle w:val="documentratingfieldp"/>
          <w:rFonts w:ascii="Century Gothic" w:eastAsia="Century Gothic" w:hAnsi="Century Gothic" w:cs="Century Gothic"/>
        </w:rPr>
        <w:t>Mongo DB</w:t>
      </w:r>
      <w:r>
        <w:rPr>
          <w:rFonts w:ascii="Century Gothic" w:eastAsia="Century Gothic" w:hAnsi="Century Gothic" w:cs="Century Gothic"/>
          <w:bdr w:val="none" w:sz="0" w:space="0" w:color="auto"/>
          <w:vertAlign w:val="baseline"/>
        </w:rPr>
        <w:t xml:space="preserve"> </w:t>
      </w:r>
      <w:r>
        <w:rPr>
          <w:rStyle w:val="documentrating-wrapper"/>
          <w:rFonts w:ascii="Century Gothic" w:eastAsia="Century Gothic" w:hAnsi="Century Gothic" w:cs="Century Gothic"/>
          <w:bdr w:val="none" w:sz="0" w:space="0" w:color="auto"/>
        </w:rPr>
        <w:tab/>
      </w:r>
      <w:r>
        <w:rPr>
          <w:rStyle w:val="documentrating-wrapper"/>
          <w:rFonts w:ascii="Century Gothic" w:eastAsia="Century Gothic" w:hAnsi="Century Gothic" w:cs="Century Gothic"/>
        </w:rPr>
        <w:t xml:space="preserve"> </w:t>
      </w:r>
      <w:r>
        <w:rPr>
          <w:rStyle w:val="documentrating-wrapper"/>
          <w:rFonts w:ascii="Century Gothic" w:eastAsia="Century Gothic" w:hAnsi="Century Gothic" w:cs="Century Gothic"/>
          <w:strike w:val="0"/>
          <w:u w:val="none"/>
          <w:bdr w:val="none" w:sz="0" w:space="0" w:color="auto"/>
        </w:rPr>
        <w:drawing>
          <wp:inline>
            <wp:extent cx="827044" cy="123398"/>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73182" name=""/>
                    <pic:cNvPicPr>
                      <a:picLocks noChangeAspect="1"/>
                    </pic:cNvPicPr>
                  </pic:nvPicPr>
                  <pic:blipFill>
                    <a:blip xmlns:r="http://schemas.openxmlformats.org/officeDocument/2006/relationships" r:embed="rId11"/>
                    <a:stretch>
                      <a:fillRect/>
                    </a:stretch>
                  </pic:blipFill>
                  <pic:spPr>
                    <a:xfrm>
                      <a:off x="0" y="0"/>
                      <a:ext cx="827044" cy="123398"/>
                    </a:xfrm>
                    <a:prstGeom prst="rect">
                      <a:avLst/>
                    </a:prstGeom>
                  </pic:spPr>
                </pic:pic>
              </a:graphicData>
            </a:graphic>
          </wp:inline>
        </w:drawing>
      </w:r>
      <w:r>
        <w:rPr>
          <w:rStyle w:val="documentrating-wrapper"/>
          <w:rFonts w:ascii="Century Gothic" w:eastAsia="Century Gothic" w:hAnsi="Century Gothic" w:cs="Century Gothic"/>
        </w:rPr>
        <w:t xml:space="preserve"> </w:t>
      </w:r>
    </w:p>
    <w:p>
      <w:pPr>
        <w:spacing w:line="400" w:lineRule="exact"/>
      </w:pPr>
    </w:p>
    <w:tbl>
      <w:tblPr>
        <w:tblStyle w:val="documentheading"/>
        <w:tblW w:w="0" w:type="auto"/>
        <w:tblCellSpacing w:w="0" w:type="dxa"/>
        <w:tblBorders>
          <w:bottom w:val="single" w:sz="8" w:space="0" w:color="CCCCCC"/>
        </w:tblBorders>
        <w:tblLayout w:type="fixed"/>
        <w:tblCellMar>
          <w:top w:w="0" w:type="dxa"/>
          <w:left w:w="0" w:type="dxa"/>
          <w:bottom w:w="0" w:type="dxa"/>
          <w:right w:w="0" w:type="dxa"/>
        </w:tblCellMar>
        <w:tblLook w:val="05E0"/>
      </w:tblPr>
      <w:tblGrid>
        <w:gridCol w:w="600"/>
        <w:gridCol w:w="10680"/>
      </w:tblGrid>
      <w:tr>
        <w:tblPrEx>
          <w:tblW w:w="0" w:type="auto"/>
          <w:tblCellSpacing w:w="0" w:type="dxa"/>
          <w:tblBorders>
            <w:bottom w:val="single" w:sz="8" w:space="0" w:color="CCCCCC"/>
          </w:tblBorders>
          <w:tblLayout w:type="fixed"/>
          <w:tblCellMar>
            <w:top w:w="0" w:type="dxa"/>
            <w:left w:w="0" w:type="dxa"/>
            <w:bottom w:w="0" w:type="dxa"/>
            <w:right w:w="0" w:type="dxa"/>
          </w:tblCellMar>
          <w:tblLook w:val="05E0"/>
        </w:tblPrEx>
        <w:trPr>
          <w:tblCellSpacing w:w="0" w:type="dxa"/>
        </w:trPr>
        <w:tc>
          <w:tcPr>
            <w:tcW w:w="600" w:type="dxa"/>
            <w:shd w:val="clear" w:color="auto" w:fill="252932"/>
            <w:noWrap w:val="0"/>
            <w:tcMar>
              <w:top w:w="0" w:type="dxa"/>
              <w:left w:w="0" w:type="dxa"/>
              <w:bottom w:w="0" w:type="dxa"/>
              <w:right w:w="0" w:type="dxa"/>
            </w:tcMar>
            <w:vAlign w:val="top"/>
            <w:hideMark/>
          </w:tcPr>
          <w:p>
            <w:pPr>
              <w:pStyle w:val="documentsectionheadingIcon"/>
              <w:spacing w:before="0" w:after="0" w:line="340" w:lineRule="atLeast"/>
              <w:ind w:left="0" w:right="0"/>
              <w:rPr>
                <w:rStyle w:val="documenticonCell"/>
                <w:rFonts w:ascii="Century Gothic" w:eastAsia="Century Gothic" w:hAnsi="Century Gothic" w:cs="Century Gothic"/>
                <w:b/>
                <w:bCs/>
                <w:bdr w:val="none" w:sz="0" w:space="0" w:color="auto"/>
                <w:vertAlign w:val="baseline"/>
              </w:rPr>
            </w:pPr>
            <w:r>
              <w:rPr>
                <w:rStyle w:val="documenticonCell"/>
                <w:rFonts w:ascii="Century Gothic" w:eastAsia="Century Gothic" w:hAnsi="Century Gothic" w:cs="Century Gothic"/>
                <w:b/>
                <w:bCs/>
                <w:strike w:val="0"/>
                <w:u w:val="none"/>
                <w:bdr w:val="none" w:sz="0" w:space="0" w:color="auto"/>
                <w:vertAlign w:val="baseline"/>
              </w:rPr>
              <w:drawing>
                <wp:inline>
                  <wp:extent cx="380250" cy="379688"/>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01835" name=""/>
                          <pic:cNvPicPr>
                            <a:picLocks noChangeAspect="1"/>
                          </pic:cNvPicPr>
                        </pic:nvPicPr>
                        <pic:blipFill>
                          <a:blip xmlns:r="http://schemas.openxmlformats.org/officeDocument/2006/relationships" r:embed="rId13"/>
                          <a:stretch>
                            <a:fillRect/>
                          </a:stretch>
                        </pic:blipFill>
                        <pic:spPr>
                          <a:xfrm>
                            <a:off x="0" y="0"/>
                            <a:ext cx="380250" cy="379688"/>
                          </a:xfrm>
                          <a:prstGeom prst="rect">
                            <a:avLst/>
                          </a:prstGeom>
                        </pic:spPr>
                      </pic:pic>
                    </a:graphicData>
                  </a:graphic>
                </wp:inline>
              </w:drawing>
            </w:r>
          </w:p>
        </w:tc>
        <w:tc>
          <w:tcPr>
            <w:tcW w:w="10680" w:type="dxa"/>
            <w:noWrap w:val="0"/>
            <w:tcMar>
              <w:top w:w="0" w:type="dxa"/>
              <w:left w:w="0" w:type="dxa"/>
              <w:bottom w:w="0" w:type="dxa"/>
              <w:right w:w="0" w:type="dxa"/>
            </w:tcMar>
            <w:vAlign w:val="top"/>
            <w:hideMark/>
          </w:tcPr>
          <w:p>
            <w:pPr>
              <w:pStyle w:val="documentsectionsectiontitle"/>
              <w:spacing w:before="80" w:after="0" w:line="420" w:lineRule="atLeast"/>
              <w:ind w:left="160" w:right="0"/>
              <w:rPr>
                <w:rStyle w:val="documenttitleCell"/>
                <w:rFonts w:ascii="Century Gothic" w:eastAsia="Century Gothic" w:hAnsi="Century Gothic" w:cs="Century Gothic"/>
                <w:b/>
                <w:bCs/>
                <w:color w:val="252932"/>
                <w:sz w:val="32"/>
                <w:szCs w:val="32"/>
                <w:bdr w:val="none" w:sz="0" w:space="0" w:color="auto"/>
                <w:vertAlign w:val="baseline"/>
              </w:rPr>
            </w:pPr>
            <w:r>
              <w:rPr>
                <w:rStyle w:val="documenttitleCell"/>
                <w:rFonts w:ascii="Century Gothic" w:eastAsia="Century Gothic" w:hAnsi="Century Gothic" w:cs="Century Gothic"/>
                <w:b/>
                <w:bCs/>
                <w:color w:val="252932"/>
                <w:sz w:val="32"/>
                <w:szCs w:val="32"/>
                <w:bdr w:val="none" w:sz="0" w:space="0" w:color="auto"/>
                <w:vertAlign w:val="baseline"/>
              </w:rPr>
              <w:t>Work History</w:t>
            </w:r>
          </w:p>
        </w:tc>
      </w:tr>
    </w:tbl>
    <w:p>
      <w:pPr>
        <w:rPr>
          <w:vanish/>
        </w:rPr>
      </w:pPr>
    </w:p>
    <w:tbl>
      <w:tblPr>
        <w:tblStyle w:val="documentdivparagraph"/>
        <w:tblW w:w="0" w:type="auto"/>
        <w:tblCellSpacing w:w="0" w:type="dxa"/>
        <w:tblLayout w:type="fixed"/>
        <w:tblCellMar>
          <w:top w:w="0" w:type="dxa"/>
          <w:left w:w="0" w:type="dxa"/>
          <w:bottom w:w="0" w:type="dxa"/>
          <w:right w:w="0" w:type="dxa"/>
        </w:tblCellMar>
        <w:tblLook w:val="05E0"/>
      </w:tblPr>
      <w:tblGrid>
        <w:gridCol w:w="2550"/>
        <w:gridCol w:w="87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550" w:type="dxa"/>
            <w:noWrap w:val="0"/>
            <w:tcMar>
              <w:top w:w="200" w:type="dxa"/>
              <w:left w:w="0" w:type="dxa"/>
              <w:bottom w:w="0" w:type="dxa"/>
              <w:right w:w="15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spandateswrapper"/>
                <w:rFonts w:ascii="Century Gothic" w:eastAsia="Century Gothic" w:hAnsi="Century Gothic" w:cs="Century Gothic"/>
                <w:sz w:val="4"/>
                <w:szCs w:val="4"/>
                <w:bdr w:val="none" w:sz="0" w:space="0" w:color="auto"/>
                <w:vertAlign w:val="baseline"/>
              </w:rPr>
            </w:pPr>
            <w:r>
              <w:rPr>
                <w:rStyle w:val="txtBold"/>
                <w:rFonts w:ascii="Century Gothic" w:eastAsia="Century Gothic" w:hAnsi="Century Gothic" w:cs="Century Gothic"/>
              </w:rPr>
              <w:t>2018-11</w:t>
            </w:r>
            <w:r>
              <w:rPr>
                <w:rStyle w:val="spandateswrapper"/>
                <w:rFonts w:ascii="Century Gothic" w:eastAsia="Century Gothic" w:hAnsi="Century Gothic" w:cs="Century Gothic"/>
                <w:bdr w:val="none" w:sz="0" w:space="0" w:color="auto"/>
                <w:vertAlign w:val="baseline"/>
              </w:rPr>
              <w:t xml:space="preserve"> </w:t>
            </w:r>
            <w:r>
              <w:rPr>
                <w:rStyle w:val="txtBold"/>
                <w:rFonts w:ascii="Century Gothic" w:eastAsia="Century Gothic" w:hAnsi="Century Gothic" w:cs="Century Gothic"/>
              </w:rPr>
              <w:t xml:space="preserve">- </w:t>
            </w:r>
            <w:r>
              <w:rPr>
                <w:rStyle w:val="txtBold"/>
                <w:rFonts w:ascii="Century Gothic" w:eastAsia="Century Gothic" w:hAnsi="Century Gothic" w:cs="Century Gothic"/>
              </w:rPr>
              <w:t>Current</w:t>
            </w:r>
          </w:p>
        </w:tc>
        <w:tc>
          <w:tcPr>
            <w:tcW w:w="8730" w:type="dxa"/>
            <w:noWrap w:val="0"/>
            <w:tcMar>
              <w:top w:w="2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txtBold"/>
                <w:rFonts w:ascii="Century Gothic" w:eastAsia="Century Gothic" w:hAnsi="Century Gothic" w:cs="Century Gothic"/>
              </w:rPr>
            </w:pPr>
            <w:r>
              <w:rPr>
                <w:rStyle w:val="divdocumentjobtitle"/>
                <w:rFonts w:ascii="Century Gothic" w:eastAsia="Century Gothic" w:hAnsi="Century Gothic" w:cs="Century Gothic"/>
                <w:b/>
                <w:bCs/>
              </w:rPr>
              <w:t>Shop Lead / Material Handler Team Lead</w:t>
            </w:r>
            <w:r>
              <w:rPr>
                <w:rStyle w:val="documentmb5"/>
                <w:rFonts w:ascii="Century Gothic" w:eastAsia="Century Gothic" w:hAnsi="Century Gothic" w:cs="Century Gothic"/>
                <w:b w:val="0"/>
                <w:bCs w:val="0"/>
              </w:rPr>
              <w:t xml:space="preserve"> </w:t>
            </w:r>
          </w:p>
          <w:p>
            <w:pPr>
              <w:pStyle w:val="documentmb5Paragraph"/>
              <w:spacing w:before="0" w:after="100" w:line="360" w:lineRule="atLeast"/>
              <w:ind w:left="0" w:right="300"/>
              <w:rPr>
                <w:rStyle w:val="documenttwocolparasinglecolumn"/>
                <w:rFonts w:ascii="Century Gothic" w:eastAsia="Century Gothic" w:hAnsi="Century Gothic" w:cs="Century Gothic"/>
                <w:b w:val="0"/>
                <w:bCs w:val="0"/>
                <w:i/>
                <w:iCs/>
                <w:bdr w:val="none" w:sz="0" w:space="0" w:color="auto"/>
                <w:vertAlign w:val="baseline"/>
              </w:rPr>
            </w:pPr>
            <w:r>
              <w:rPr>
                <w:rStyle w:val="span"/>
                <w:rFonts w:ascii="Century Gothic" w:eastAsia="Century Gothic" w:hAnsi="Century Gothic" w:cs="Century Gothic"/>
                <w:b w:val="0"/>
                <w:bCs w:val="0"/>
                <w:i/>
                <w:iCs/>
              </w:rPr>
              <w:t xml:space="preserve">EllisDon / Oxford </w:t>
            </w:r>
            <w:r>
              <w:rPr>
                <w:rStyle w:val="span"/>
                <w:rFonts w:ascii="Century Gothic" w:eastAsia="Century Gothic" w:hAnsi="Century Gothic" w:cs="Century Gothic"/>
                <w:b w:val="0"/>
                <w:bCs w:val="0"/>
                <w:i/>
                <w:iCs/>
              </w:rPr>
              <w:t xml:space="preserve">, </w:t>
            </w:r>
            <w:r>
              <w:rPr>
                <w:rStyle w:val="span"/>
                <w:rFonts w:ascii="Century Gothic" w:eastAsia="Century Gothic" w:hAnsi="Century Gothic" w:cs="Century Gothic"/>
                <w:b w:val="0"/>
                <w:bCs w:val="0"/>
                <w:i/>
                <w:iCs/>
              </w:rPr>
              <w:t>Toronto</w:t>
            </w:r>
            <w:r>
              <w:rPr>
                <w:rStyle w:val="span"/>
                <w:rFonts w:ascii="Century Gothic" w:eastAsia="Century Gothic" w:hAnsi="Century Gothic" w:cs="Century Gothic"/>
                <w:b w:val="0"/>
                <w:bCs w:val="0"/>
                <w:i/>
                <w:iCs/>
              </w:rPr>
              <w:t xml:space="preserve">, </w:t>
            </w:r>
            <w:r>
              <w:rPr>
                <w:rStyle w:val="span"/>
                <w:rFonts w:ascii="Century Gothic" w:eastAsia="Century Gothic" w:hAnsi="Century Gothic" w:cs="Century Gothic"/>
                <w:b w:val="0"/>
                <w:bCs w:val="0"/>
                <w:i/>
                <w:iCs/>
              </w:rPr>
              <w:t>Ontario</w:t>
            </w:r>
          </w:p>
          <w:p>
            <w:pPr>
              <w:pStyle w:val="documentulli"/>
              <w:numPr>
                <w:ilvl w:val="0"/>
                <w:numId w:val="2"/>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Coordinated daily work strategies to properly move and ship materials to construction sites around the GTA.</w:t>
            </w:r>
          </w:p>
          <w:p>
            <w:pPr>
              <w:pStyle w:val="documentulli"/>
              <w:numPr>
                <w:ilvl w:val="0"/>
                <w:numId w:val="2"/>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Evaluated suppliers by assessing quality, timeliness and compliance of deliveries to maintain tight cost controls and maximize business operational efficiency.</w:t>
            </w:r>
          </w:p>
          <w:p>
            <w:pPr>
              <w:pStyle w:val="documentulli"/>
              <w:numPr>
                <w:ilvl w:val="0"/>
                <w:numId w:val="2"/>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Adjusted job assignments and schedules to keep pace with dynamic business needs, factoring in processes, employee knowledge and customer demands.</w:t>
            </w:r>
          </w:p>
          <w:p>
            <w:pPr>
              <w:pStyle w:val="documentulli"/>
              <w:numPr>
                <w:ilvl w:val="0"/>
                <w:numId w:val="2"/>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Cross-trained existing employees to maximize team agility and performance.</w:t>
            </w:r>
          </w:p>
        </w:tc>
      </w:tr>
    </w:tbl>
    <w:p>
      <w:pPr>
        <w:rPr>
          <w:vanish/>
        </w:rPr>
      </w:pPr>
    </w:p>
    <w:tbl>
      <w:tblPr>
        <w:tblStyle w:val="documentdivparagraph"/>
        <w:tblW w:w="0" w:type="auto"/>
        <w:tblCellSpacing w:w="0" w:type="dxa"/>
        <w:tblLayout w:type="fixed"/>
        <w:tblCellMar>
          <w:top w:w="0" w:type="dxa"/>
          <w:left w:w="0" w:type="dxa"/>
          <w:bottom w:w="0" w:type="dxa"/>
          <w:right w:w="0" w:type="dxa"/>
        </w:tblCellMar>
        <w:tblLook w:val="05E0"/>
      </w:tblPr>
      <w:tblGrid>
        <w:gridCol w:w="2550"/>
        <w:gridCol w:w="87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550" w:type="dxa"/>
            <w:noWrap w:val="0"/>
            <w:tcMar>
              <w:top w:w="200" w:type="dxa"/>
              <w:left w:w="0" w:type="dxa"/>
              <w:bottom w:w="0" w:type="dxa"/>
              <w:right w:w="15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spandateswrapper"/>
                <w:rFonts w:ascii="Century Gothic" w:eastAsia="Century Gothic" w:hAnsi="Century Gothic" w:cs="Century Gothic"/>
                <w:sz w:val="4"/>
                <w:szCs w:val="4"/>
                <w:bdr w:val="none" w:sz="0" w:space="0" w:color="auto"/>
                <w:vertAlign w:val="baseline"/>
              </w:rPr>
            </w:pPr>
            <w:r>
              <w:rPr>
                <w:rStyle w:val="txtBold"/>
                <w:rFonts w:ascii="Century Gothic" w:eastAsia="Century Gothic" w:hAnsi="Century Gothic" w:cs="Century Gothic"/>
              </w:rPr>
              <w:t>2017-10</w:t>
            </w:r>
            <w:r>
              <w:rPr>
                <w:rStyle w:val="spandateswrapper"/>
                <w:rFonts w:ascii="Century Gothic" w:eastAsia="Century Gothic" w:hAnsi="Century Gothic" w:cs="Century Gothic"/>
                <w:bdr w:val="none" w:sz="0" w:space="0" w:color="auto"/>
                <w:vertAlign w:val="baseline"/>
              </w:rPr>
              <w:t xml:space="preserve"> </w:t>
            </w:r>
            <w:r>
              <w:rPr>
                <w:rStyle w:val="txtBold"/>
                <w:rFonts w:ascii="Century Gothic" w:eastAsia="Century Gothic" w:hAnsi="Century Gothic" w:cs="Century Gothic"/>
              </w:rPr>
              <w:t xml:space="preserve">- </w:t>
            </w:r>
            <w:r>
              <w:rPr>
                <w:rStyle w:val="txtBold"/>
                <w:rFonts w:ascii="Century Gothic" w:eastAsia="Century Gothic" w:hAnsi="Century Gothic" w:cs="Century Gothic"/>
              </w:rPr>
              <w:t>Current</w:t>
            </w:r>
          </w:p>
        </w:tc>
        <w:tc>
          <w:tcPr>
            <w:tcW w:w="8730" w:type="dxa"/>
            <w:noWrap w:val="0"/>
            <w:tcMar>
              <w:top w:w="2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txtBold"/>
                <w:rFonts w:ascii="Century Gothic" w:eastAsia="Century Gothic" w:hAnsi="Century Gothic" w:cs="Century Gothic"/>
              </w:rPr>
            </w:pPr>
            <w:r>
              <w:rPr>
                <w:rStyle w:val="divdocumentjobtitle"/>
                <w:rFonts w:ascii="Century Gothic" w:eastAsia="Century Gothic" w:hAnsi="Century Gothic" w:cs="Century Gothic"/>
                <w:b/>
                <w:bCs/>
              </w:rPr>
              <w:t>Pressure Washer/ Team Lead/Contractor</w:t>
            </w:r>
            <w:r>
              <w:rPr>
                <w:rStyle w:val="documentmb5"/>
                <w:rFonts w:ascii="Century Gothic" w:eastAsia="Century Gothic" w:hAnsi="Century Gothic" w:cs="Century Gothic"/>
                <w:b w:val="0"/>
                <w:bCs w:val="0"/>
              </w:rPr>
              <w:t xml:space="preserve"> </w:t>
            </w:r>
          </w:p>
          <w:p>
            <w:pPr>
              <w:pStyle w:val="documentmb5Paragraph"/>
              <w:spacing w:before="0" w:after="100" w:line="360" w:lineRule="atLeast"/>
              <w:ind w:left="0" w:right="300"/>
              <w:rPr>
                <w:rStyle w:val="documenttwocolparasinglecolumn"/>
                <w:rFonts w:ascii="Century Gothic" w:eastAsia="Century Gothic" w:hAnsi="Century Gothic" w:cs="Century Gothic"/>
                <w:b w:val="0"/>
                <w:bCs w:val="0"/>
                <w:i/>
                <w:iCs/>
                <w:bdr w:val="none" w:sz="0" w:space="0" w:color="auto"/>
                <w:vertAlign w:val="baseline"/>
              </w:rPr>
            </w:pPr>
            <w:r>
              <w:rPr>
                <w:rStyle w:val="span"/>
                <w:rFonts w:ascii="Century Gothic" w:eastAsia="Century Gothic" w:hAnsi="Century Gothic" w:cs="Century Gothic"/>
                <w:b w:val="0"/>
                <w:bCs w:val="0"/>
                <w:i/>
                <w:iCs/>
              </w:rPr>
              <w:t>Green Clean Mobile Wash</w:t>
            </w:r>
            <w:r>
              <w:rPr>
                <w:rStyle w:val="documenttwocolparasinglecolumn"/>
                <w:rFonts w:ascii="Century Gothic" w:eastAsia="Century Gothic" w:hAnsi="Century Gothic" w:cs="Century Gothic"/>
                <w:b w:val="0"/>
                <w:bCs w:val="0"/>
                <w:i/>
                <w:iCs/>
                <w:bdr w:val="none" w:sz="0" w:space="0" w:color="auto"/>
                <w:vertAlign w:val="baseline"/>
              </w:rPr>
              <w:t xml:space="preserve"> </w:t>
            </w:r>
          </w:p>
          <w:p>
            <w:pPr>
              <w:pStyle w:val="documentulli"/>
              <w:numPr>
                <w:ilvl w:val="0"/>
                <w:numId w:val="3"/>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Operating machinery and leading small detailing teams towards job completion.</w:t>
            </w:r>
          </w:p>
          <w:p>
            <w:pPr>
              <w:pStyle w:val="documentulli"/>
              <w:numPr>
                <w:ilvl w:val="0"/>
                <w:numId w:val="3"/>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Identifying clients' needs, relaying job parameters to management for pricing and ensuring that those parameters are fulfilled to the clients' satisfaction.</w:t>
            </w:r>
          </w:p>
          <w:p>
            <w:pPr>
              <w:pStyle w:val="documentulli"/>
              <w:numPr>
                <w:ilvl w:val="0"/>
                <w:numId w:val="3"/>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Training new hires as detailers, training experienced detailers as machinery operators/team leads.</w:t>
            </w:r>
          </w:p>
          <w:p>
            <w:pPr>
              <w:pStyle w:val="documentulli"/>
              <w:numPr>
                <w:ilvl w:val="0"/>
                <w:numId w:val="3"/>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Documenting job completion, before/ after proofs and generating invoices.</w:t>
            </w:r>
          </w:p>
          <w:p>
            <w:pPr>
              <w:pStyle w:val="documentulli"/>
              <w:numPr>
                <w:ilvl w:val="0"/>
                <w:numId w:val="3"/>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Maintaining team morale and work quality throughout 10-12 hour shifts as head authority on the job site.</w:t>
            </w:r>
          </w:p>
        </w:tc>
      </w:tr>
    </w:tbl>
    <w:p>
      <w:pPr>
        <w:rPr>
          <w:vanish/>
        </w:rPr>
      </w:pPr>
    </w:p>
    <w:tbl>
      <w:tblPr>
        <w:tblStyle w:val="documentdivparagraph"/>
        <w:tblW w:w="0" w:type="auto"/>
        <w:tblCellSpacing w:w="0" w:type="dxa"/>
        <w:tblLayout w:type="fixed"/>
        <w:tblCellMar>
          <w:top w:w="0" w:type="dxa"/>
          <w:left w:w="0" w:type="dxa"/>
          <w:bottom w:w="0" w:type="dxa"/>
          <w:right w:w="0" w:type="dxa"/>
        </w:tblCellMar>
        <w:tblLook w:val="05E0"/>
      </w:tblPr>
      <w:tblGrid>
        <w:gridCol w:w="2550"/>
        <w:gridCol w:w="87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550" w:type="dxa"/>
            <w:noWrap w:val="0"/>
            <w:tcMar>
              <w:top w:w="200" w:type="dxa"/>
              <w:left w:w="0" w:type="dxa"/>
              <w:bottom w:w="0" w:type="dxa"/>
              <w:right w:w="15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spandateswrapper"/>
                <w:rFonts w:ascii="Century Gothic" w:eastAsia="Century Gothic" w:hAnsi="Century Gothic" w:cs="Century Gothic"/>
                <w:sz w:val="4"/>
                <w:szCs w:val="4"/>
                <w:bdr w:val="none" w:sz="0" w:space="0" w:color="auto"/>
                <w:vertAlign w:val="baseline"/>
              </w:rPr>
            </w:pPr>
            <w:r>
              <w:rPr>
                <w:rStyle w:val="txtBold"/>
                <w:rFonts w:ascii="Century Gothic" w:eastAsia="Century Gothic" w:hAnsi="Century Gothic" w:cs="Century Gothic"/>
              </w:rPr>
              <w:t>2015-01</w:t>
            </w:r>
            <w:r>
              <w:rPr>
                <w:rStyle w:val="spandateswrapper"/>
                <w:rFonts w:ascii="Century Gothic" w:eastAsia="Century Gothic" w:hAnsi="Century Gothic" w:cs="Century Gothic"/>
                <w:bdr w:val="none" w:sz="0" w:space="0" w:color="auto"/>
                <w:vertAlign w:val="baseline"/>
              </w:rPr>
              <w:t xml:space="preserve"> </w:t>
            </w:r>
            <w:r>
              <w:rPr>
                <w:rStyle w:val="txtBold"/>
                <w:rFonts w:ascii="Century Gothic" w:eastAsia="Century Gothic" w:hAnsi="Century Gothic" w:cs="Century Gothic"/>
              </w:rPr>
              <w:t xml:space="preserve">- </w:t>
            </w:r>
            <w:r>
              <w:rPr>
                <w:rStyle w:val="txtBold"/>
                <w:rFonts w:ascii="Century Gothic" w:eastAsia="Century Gothic" w:hAnsi="Century Gothic" w:cs="Century Gothic"/>
              </w:rPr>
              <w:t>2016-06</w:t>
            </w:r>
          </w:p>
        </w:tc>
        <w:tc>
          <w:tcPr>
            <w:tcW w:w="8730" w:type="dxa"/>
            <w:noWrap w:val="0"/>
            <w:tcMar>
              <w:top w:w="2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txtBold"/>
                <w:rFonts w:ascii="Century Gothic" w:eastAsia="Century Gothic" w:hAnsi="Century Gothic" w:cs="Century Gothic"/>
              </w:rPr>
            </w:pPr>
            <w:r>
              <w:rPr>
                <w:rStyle w:val="divdocumentjobtitle"/>
                <w:rFonts w:ascii="Century Gothic" w:eastAsia="Century Gothic" w:hAnsi="Century Gothic" w:cs="Century Gothic"/>
                <w:b/>
                <w:bCs/>
              </w:rPr>
              <w:t>Business Developer/Project Manager</w:t>
            </w:r>
            <w:r>
              <w:rPr>
                <w:rStyle w:val="documentmb5"/>
                <w:rFonts w:ascii="Century Gothic" w:eastAsia="Century Gothic" w:hAnsi="Century Gothic" w:cs="Century Gothic"/>
                <w:b w:val="0"/>
                <w:bCs w:val="0"/>
              </w:rPr>
              <w:t xml:space="preserve"> </w:t>
            </w:r>
          </w:p>
          <w:p>
            <w:pPr>
              <w:pStyle w:val="documentmb5Paragraph"/>
              <w:spacing w:before="0" w:after="100" w:line="360" w:lineRule="atLeast"/>
              <w:ind w:left="0" w:right="300"/>
              <w:rPr>
                <w:rStyle w:val="documenttwocolparasinglecolumn"/>
                <w:rFonts w:ascii="Century Gothic" w:eastAsia="Century Gothic" w:hAnsi="Century Gothic" w:cs="Century Gothic"/>
                <w:b w:val="0"/>
                <w:bCs w:val="0"/>
                <w:i/>
                <w:iCs/>
                <w:bdr w:val="none" w:sz="0" w:space="0" w:color="auto"/>
                <w:vertAlign w:val="baseline"/>
              </w:rPr>
            </w:pPr>
            <w:r>
              <w:rPr>
                <w:rStyle w:val="span"/>
                <w:rFonts w:ascii="Century Gothic" w:eastAsia="Century Gothic" w:hAnsi="Century Gothic" w:cs="Century Gothic"/>
                <w:b w:val="0"/>
                <w:bCs w:val="0"/>
                <w:i/>
                <w:iCs/>
              </w:rPr>
              <w:t>Pro-Clean Mobile Wash</w:t>
            </w:r>
            <w:r>
              <w:rPr>
                <w:rStyle w:val="documenttwocolparasinglecolumn"/>
                <w:rFonts w:ascii="Century Gothic" w:eastAsia="Century Gothic" w:hAnsi="Century Gothic" w:cs="Century Gothic"/>
                <w:b w:val="0"/>
                <w:bCs w:val="0"/>
                <w:i/>
                <w:iCs/>
                <w:bdr w:val="none" w:sz="0" w:space="0" w:color="auto"/>
                <w:vertAlign w:val="baseline"/>
              </w:rPr>
              <w:t xml:space="preserve"> </w:t>
            </w:r>
          </w:p>
          <w:p>
            <w:pPr>
              <w:pStyle w:val="documentulli"/>
              <w:numPr>
                <w:ilvl w:val="0"/>
                <w:numId w:val="4"/>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Prioritizing and allocating resources based on timing, and project requirements.</w:t>
            </w:r>
          </w:p>
          <w:p>
            <w:pPr>
              <w:pStyle w:val="documentulli"/>
              <w:numPr>
                <w:ilvl w:val="0"/>
                <w:numId w:val="4"/>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Identifying process and workflow issues, and adjusting workloads and schedules as necessary based on the team's overall priorities.</w:t>
            </w:r>
          </w:p>
          <w:p>
            <w:pPr>
              <w:pStyle w:val="documentulli"/>
              <w:numPr>
                <w:ilvl w:val="0"/>
                <w:numId w:val="4"/>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Maintaining high level of client satisfaction with regularly scheduled calls and in person interactions specifically for larger clients, e.g., GIGG Express, Pride Group Transport/Sales, Day &amp; Ross and others.</w:t>
            </w:r>
          </w:p>
          <w:p>
            <w:pPr>
              <w:pStyle w:val="documentulli"/>
              <w:numPr>
                <w:ilvl w:val="0"/>
                <w:numId w:val="4"/>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Developing new projects to achieve financial growth and stability for the company, e.g., Toronto Car Show, Niagara Car Show, Via Rail, Target Corp, Co-op Housing and more.</w:t>
            </w:r>
          </w:p>
        </w:tc>
      </w:tr>
    </w:tbl>
    <w:p>
      <w:pPr>
        <w:rPr>
          <w:vanish/>
        </w:rPr>
      </w:pPr>
    </w:p>
    <w:tbl>
      <w:tblPr>
        <w:tblStyle w:val="documentdivparagraph"/>
        <w:tblW w:w="0" w:type="auto"/>
        <w:tblCellSpacing w:w="0" w:type="dxa"/>
        <w:tblLayout w:type="fixed"/>
        <w:tblCellMar>
          <w:top w:w="0" w:type="dxa"/>
          <w:left w:w="0" w:type="dxa"/>
          <w:bottom w:w="0" w:type="dxa"/>
          <w:right w:w="0" w:type="dxa"/>
        </w:tblCellMar>
        <w:tblLook w:val="05E0"/>
      </w:tblPr>
      <w:tblGrid>
        <w:gridCol w:w="2550"/>
        <w:gridCol w:w="87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550" w:type="dxa"/>
            <w:noWrap w:val="0"/>
            <w:tcMar>
              <w:top w:w="200" w:type="dxa"/>
              <w:left w:w="0" w:type="dxa"/>
              <w:bottom w:w="0" w:type="dxa"/>
              <w:right w:w="15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spandateswrapper"/>
                <w:rFonts w:ascii="Century Gothic" w:eastAsia="Century Gothic" w:hAnsi="Century Gothic" w:cs="Century Gothic"/>
                <w:sz w:val="4"/>
                <w:szCs w:val="4"/>
                <w:bdr w:val="none" w:sz="0" w:space="0" w:color="auto"/>
                <w:vertAlign w:val="baseline"/>
              </w:rPr>
            </w:pPr>
            <w:r>
              <w:rPr>
                <w:rStyle w:val="txtBold"/>
                <w:rFonts w:ascii="Century Gothic" w:eastAsia="Century Gothic" w:hAnsi="Century Gothic" w:cs="Century Gothic"/>
              </w:rPr>
              <w:t>2014-06</w:t>
            </w:r>
            <w:r>
              <w:rPr>
                <w:rStyle w:val="spandateswrapper"/>
                <w:rFonts w:ascii="Century Gothic" w:eastAsia="Century Gothic" w:hAnsi="Century Gothic" w:cs="Century Gothic"/>
                <w:bdr w:val="none" w:sz="0" w:space="0" w:color="auto"/>
                <w:vertAlign w:val="baseline"/>
              </w:rPr>
              <w:t xml:space="preserve"> </w:t>
            </w:r>
            <w:r>
              <w:rPr>
                <w:rStyle w:val="txtBold"/>
                <w:rFonts w:ascii="Century Gothic" w:eastAsia="Century Gothic" w:hAnsi="Century Gothic" w:cs="Century Gothic"/>
              </w:rPr>
              <w:t xml:space="preserve">- </w:t>
            </w:r>
            <w:r>
              <w:rPr>
                <w:rStyle w:val="txtBold"/>
                <w:rFonts w:ascii="Century Gothic" w:eastAsia="Century Gothic" w:hAnsi="Century Gothic" w:cs="Century Gothic"/>
              </w:rPr>
              <w:t>2015-01</w:t>
            </w:r>
          </w:p>
        </w:tc>
        <w:tc>
          <w:tcPr>
            <w:tcW w:w="8730" w:type="dxa"/>
            <w:noWrap w:val="0"/>
            <w:tcMar>
              <w:top w:w="2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txtBold"/>
                <w:rFonts w:ascii="Century Gothic" w:eastAsia="Century Gothic" w:hAnsi="Century Gothic" w:cs="Century Gothic"/>
              </w:rPr>
            </w:pPr>
            <w:r>
              <w:rPr>
                <w:rStyle w:val="divdocumentjobtitle"/>
                <w:rFonts w:ascii="Century Gothic" w:eastAsia="Century Gothic" w:hAnsi="Century Gothic" w:cs="Century Gothic"/>
                <w:b/>
                <w:bCs/>
              </w:rPr>
              <w:t>Business Developer/Administrator</w:t>
            </w:r>
            <w:r>
              <w:rPr>
                <w:rStyle w:val="documentmb5"/>
                <w:rFonts w:ascii="Century Gothic" w:eastAsia="Century Gothic" w:hAnsi="Century Gothic" w:cs="Century Gothic"/>
                <w:b w:val="0"/>
                <w:bCs w:val="0"/>
              </w:rPr>
              <w:t xml:space="preserve"> </w:t>
            </w:r>
          </w:p>
          <w:p>
            <w:pPr>
              <w:pStyle w:val="documentmb5Paragraph"/>
              <w:spacing w:before="0" w:after="100" w:line="360" w:lineRule="atLeast"/>
              <w:ind w:left="0" w:right="300"/>
              <w:rPr>
                <w:rStyle w:val="documenttwocolparasinglecolumn"/>
                <w:rFonts w:ascii="Century Gothic" w:eastAsia="Century Gothic" w:hAnsi="Century Gothic" w:cs="Century Gothic"/>
                <w:b w:val="0"/>
                <w:bCs w:val="0"/>
                <w:i/>
                <w:iCs/>
                <w:bdr w:val="none" w:sz="0" w:space="0" w:color="auto"/>
                <w:vertAlign w:val="baseline"/>
              </w:rPr>
            </w:pPr>
            <w:r>
              <w:rPr>
                <w:rStyle w:val="span"/>
                <w:rFonts w:ascii="Century Gothic" w:eastAsia="Century Gothic" w:hAnsi="Century Gothic" w:cs="Century Gothic"/>
                <w:b w:val="0"/>
                <w:bCs w:val="0"/>
                <w:i/>
                <w:iCs/>
              </w:rPr>
              <w:t>GAV</w:t>
            </w:r>
            <w:r>
              <w:rPr>
                <w:rStyle w:val="documenttwocolparasinglecolumn"/>
                <w:rFonts w:ascii="Century Gothic" w:eastAsia="Century Gothic" w:hAnsi="Century Gothic" w:cs="Century Gothic"/>
                <w:b w:val="0"/>
                <w:bCs w:val="0"/>
                <w:i/>
                <w:iCs/>
                <w:bdr w:val="none" w:sz="0" w:space="0" w:color="auto"/>
                <w:vertAlign w:val="baseline"/>
              </w:rPr>
              <w:t xml:space="preserve"> </w:t>
            </w:r>
          </w:p>
          <w:p>
            <w:pPr>
              <w:pStyle w:val="documentulli"/>
              <w:numPr>
                <w:ilvl w:val="0"/>
                <w:numId w:val="5"/>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Networking with potential clients and maintaining good relations with current clients such as Loblaw's and Wal-Mart.</w:t>
            </w:r>
          </w:p>
          <w:p>
            <w:pPr>
              <w:pStyle w:val="documentulli"/>
              <w:numPr>
                <w:ilvl w:val="0"/>
                <w:numId w:val="5"/>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Studying the market and company's competitors and working on solutions/services the company can provide.</w:t>
            </w:r>
          </w:p>
          <w:p>
            <w:pPr>
              <w:pStyle w:val="documentulli"/>
              <w:numPr>
                <w:ilvl w:val="0"/>
                <w:numId w:val="5"/>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Generating timely invoices, resolving any issues and following up on unpaid accounts.</w:t>
            </w:r>
          </w:p>
          <w:p>
            <w:pPr>
              <w:pStyle w:val="documentulli"/>
              <w:numPr>
                <w:ilvl w:val="0"/>
                <w:numId w:val="5"/>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Managing Human Resources department and responsible for hiring new staff.</w:t>
            </w:r>
          </w:p>
          <w:p>
            <w:pPr>
              <w:pStyle w:val="documentulli"/>
              <w:numPr>
                <w:ilvl w:val="0"/>
                <w:numId w:val="5"/>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Managing Cash Flow, Pay Rolls and generating timely invoices with respect to the services provided.</w:t>
            </w:r>
          </w:p>
        </w:tc>
      </w:tr>
    </w:tbl>
    <w:p>
      <w:pPr>
        <w:rPr>
          <w:vanish/>
        </w:rPr>
      </w:pPr>
    </w:p>
    <w:p>
      <w:pPr>
        <w:spacing w:line="400" w:lineRule="exact"/>
      </w:pPr>
    </w:p>
    <w:tbl>
      <w:tblPr>
        <w:tblStyle w:val="documentheading"/>
        <w:tblW w:w="0" w:type="auto"/>
        <w:tblCellSpacing w:w="0" w:type="dxa"/>
        <w:tblBorders>
          <w:bottom w:val="single" w:sz="8" w:space="0" w:color="CCCCCC"/>
        </w:tblBorders>
        <w:tblLayout w:type="fixed"/>
        <w:tblCellMar>
          <w:top w:w="0" w:type="dxa"/>
          <w:left w:w="0" w:type="dxa"/>
          <w:bottom w:w="0" w:type="dxa"/>
          <w:right w:w="0" w:type="dxa"/>
        </w:tblCellMar>
        <w:tblLook w:val="05E0"/>
      </w:tblPr>
      <w:tblGrid>
        <w:gridCol w:w="600"/>
        <w:gridCol w:w="10680"/>
      </w:tblGrid>
      <w:tr>
        <w:tblPrEx>
          <w:tblW w:w="0" w:type="auto"/>
          <w:tblCellSpacing w:w="0" w:type="dxa"/>
          <w:tblBorders>
            <w:bottom w:val="single" w:sz="8" w:space="0" w:color="CCCCCC"/>
          </w:tblBorders>
          <w:tblLayout w:type="fixed"/>
          <w:tblCellMar>
            <w:top w:w="0" w:type="dxa"/>
            <w:left w:w="0" w:type="dxa"/>
            <w:bottom w:w="0" w:type="dxa"/>
            <w:right w:w="0" w:type="dxa"/>
          </w:tblCellMar>
          <w:tblLook w:val="05E0"/>
        </w:tblPrEx>
        <w:trPr>
          <w:tblCellSpacing w:w="0" w:type="dxa"/>
        </w:trPr>
        <w:tc>
          <w:tcPr>
            <w:tcW w:w="600" w:type="dxa"/>
            <w:shd w:val="clear" w:color="auto" w:fill="252932"/>
            <w:noWrap w:val="0"/>
            <w:tcMar>
              <w:top w:w="0" w:type="dxa"/>
              <w:left w:w="0" w:type="dxa"/>
              <w:bottom w:w="0" w:type="dxa"/>
              <w:right w:w="0" w:type="dxa"/>
            </w:tcMar>
            <w:vAlign w:val="top"/>
            <w:hideMark/>
          </w:tcPr>
          <w:p>
            <w:pPr>
              <w:pStyle w:val="documentsectionheadingIcon"/>
              <w:spacing w:before="0" w:after="0" w:line="340" w:lineRule="atLeast"/>
              <w:ind w:left="0" w:right="0"/>
              <w:rPr>
                <w:rStyle w:val="documenticonCell"/>
                <w:rFonts w:ascii="Century Gothic" w:eastAsia="Century Gothic" w:hAnsi="Century Gothic" w:cs="Century Gothic"/>
                <w:b/>
                <w:bCs/>
                <w:bdr w:val="none" w:sz="0" w:space="0" w:color="auto"/>
                <w:vertAlign w:val="baseline"/>
              </w:rPr>
            </w:pPr>
            <w:r>
              <w:rPr>
                <w:rStyle w:val="documenticonCell"/>
                <w:rFonts w:ascii="Century Gothic" w:eastAsia="Century Gothic" w:hAnsi="Century Gothic" w:cs="Century Gothic"/>
                <w:b/>
                <w:bCs/>
                <w:strike w:val="0"/>
                <w:u w:val="none"/>
                <w:bdr w:val="none" w:sz="0" w:space="0" w:color="auto"/>
                <w:vertAlign w:val="baseline"/>
              </w:rPr>
              <w:drawing>
                <wp:inline>
                  <wp:extent cx="380250" cy="379688"/>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13595" name=""/>
                          <pic:cNvPicPr>
                            <a:picLocks noChangeAspect="1"/>
                          </pic:cNvPicPr>
                        </pic:nvPicPr>
                        <pic:blipFill>
                          <a:blip xmlns:r="http://schemas.openxmlformats.org/officeDocument/2006/relationships" r:embed="rId14"/>
                          <a:stretch>
                            <a:fillRect/>
                          </a:stretch>
                        </pic:blipFill>
                        <pic:spPr>
                          <a:xfrm>
                            <a:off x="0" y="0"/>
                            <a:ext cx="380250" cy="379688"/>
                          </a:xfrm>
                          <a:prstGeom prst="rect">
                            <a:avLst/>
                          </a:prstGeom>
                        </pic:spPr>
                      </pic:pic>
                    </a:graphicData>
                  </a:graphic>
                </wp:inline>
              </w:drawing>
            </w:r>
          </w:p>
        </w:tc>
        <w:tc>
          <w:tcPr>
            <w:tcW w:w="10680" w:type="dxa"/>
            <w:noWrap w:val="0"/>
            <w:tcMar>
              <w:top w:w="0" w:type="dxa"/>
              <w:left w:w="0" w:type="dxa"/>
              <w:bottom w:w="0" w:type="dxa"/>
              <w:right w:w="0" w:type="dxa"/>
            </w:tcMar>
            <w:vAlign w:val="top"/>
            <w:hideMark/>
          </w:tcPr>
          <w:p>
            <w:pPr>
              <w:pStyle w:val="documentsectionsectiontitle"/>
              <w:spacing w:before="80" w:after="0" w:line="420" w:lineRule="atLeast"/>
              <w:ind w:left="160" w:right="0"/>
              <w:rPr>
                <w:rStyle w:val="documenttitleCell"/>
                <w:rFonts w:ascii="Century Gothic" w:eastAsia="Century Gothic" w:hAnsi="Century Gothic" w:cs="Century Gothic"/>
                <w:b/>
                <w:bCs/>
                <w:color w:val="252932"/>
                <w:sz w:val="32"/>
                <w:szCs w:val="32"/>
                <w:bdr w:val="none" w:sz="0" w:space="0" w:color="auto"/>
                <w:vertAlign w:val="baseline"/>
              </w:rPr>
            </w:pPr>
            <w:r>
              <w:rPr>
                <w:rStyle w:val="documenttitleCell"/>
                <w:rFonts w:ascii="Century Gothic" w:eastAsia="Century Gothic" w:hAnsi="Century Gothic" w:cs="Century Gothic"/>
                <w:b/>
                <w:bCs/>
                <w:color w:val="252932"/>
                <w:sz w:val="32"/>
                <w:szCs w:val="32"/>
                <w:bdr w:val="none" w:sz="0" w:space="0" w:color="auto"/>
                <w:vertAlign w:val="baseline"/>
              </w:rPr>
              <w:t>Education</w:t>
            </w:r>
          </w:p>
        </w:tc>
      </w:tr>
    </w:tbl>
    <w:p>
      <w:pPr>
        <w:rPr>
          <w:vanish/>
        </w:rPr>
      </w:pPr>
    </w:p>
    <w:tbl>
      <w:tblPr>
        <w:tblStyle w:val="documentdivparagraph"/>
        <w:tblW w:w="0" w:type="auto"/>
        <w:tblCellSpacing w:w="0" w:type="dxa"/>
        <w:tblLayout w:type="fixed"/>
        <w:tblCellMar>
          <w:top w:w="0" w:type="dxa"/>
          <w:left w:w="0" w:type="dxa"/>
          <w:bottom w:w="0" w:type="dxa"/>
          <w:right w:w="0" w:type="dxa"/>
        </w:tblCellMar>
        <w:tblLook w:val="05E0"/>
      </w:tblPr>
      <w:tblGrid>
        <w:gridCol w:w="2550"/>
        <w:gridCol w:w="87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550" w:type="dxa"/>
            <w:noWrap w:val="0"/>
            <w:tcMar>
              <w:top w:w="200" w:type="dxa"/>
              <w:left w:w="0" w:type="dxa"/>
              <w:bottom w:w="0" w:type="dxa"/>
              <w:right w:w="15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spandateswrapper"/>
                <w:rFonts w:ascii="Century Gothic" w:eastAsia="Century Gothic" w:hAnsi="Century Gothic" w:cs="Century Gothic"/>
                <w:sz w:val="4"/>
                <w:szCs w:val="4"/>
                <w:bdr w:val="none" w:sz="0" w:space="0" w:color="auto"/>
                <w:vertAlign w:val="baseline"/>
              </w:rPr>
            </w:pPr>
            <w:r>
              <w:rPr>
                <w:rStyle w:val="txtBold"/>
                <w:rFonts w:ascii="Century Gothic" w:eastAsia="Century Gothic" w:hAnsi="Century Gothic" w:cs="Century Gothic"/>
              </w:rPr>
              <w:t>2020-09</w:t>
            </w:r>
            <w:r>
              <w:rPr>
                <w:rStyle w:val="spandateswrapper"/>
                <w:rFonts w:ascii="Century Gothic" w:eastAsia="Century Gothic" w:hAnsi="Century Gothic" w:cs="Century Gothic"/>
                <w:bdr w:val="none" w:sz="0" w:space="0" w:color="auto"/>
                <w:vertAlign w:val="baseline"/>
              </w:rPr>
              <w:t xml:space="preserve"> </w:t>
            </w:r>
            <w:r>
              <w:rPr>
                <w:rStyle w:val="txtBold"/>
                <w:rFonts w:ascii="Century Gothic" w:eastAsia="Century Gothic" w:hAnsi="Century Gothic" w:cs="Century Gothic"/>
              </w:rPr>
              <w:t xml:space="preserve">- </w:t>
            </w:r>
            <w:r>
              <w:rPr>
                <w:rStyle w:val="txtBold"/>
                <w:rFonts w:ascii="Century Gothic" w:eastAsia="Century Gothic" w:hAnsi="Century Gothic" w:cs="Century Gothic"/>
              </w:rPr>
              <w:t>Current</w:t>
            </w:r>
          </w:p>
        </w:tc>
        <w:tc>
          <w:tcPr>
            <w:tcW w:w="8730" w:type="dxa"/>
            <w:noWrap w:val="0"/>
            <w:tcMar>
              <w:top w:w="2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txtBold"/>
                <w:rFonts w:ascii="Century Gothic" w:eastAsia="Century Gothic" w:hAnsi="Century Gothic" w:cs="Century Gothic"/>
              </w:rPr>
            </w:pPr>
            <w:r>
              <w:rPr>
                <w:rStyle w:val="spandegree"/>
                <w:rFonts w:ascii="Century Gothic" w:eastAsia="Century Gothic" w:hAnsi="Century Gothic" w:cs="Century Gothic"/>
              </w:rPr>
              <w:t>Certificate</w:t>
            </w:r>
            <w:r>
              <w:rPr>
                <w:rStyle w:val="spandegree"/>
                <w:rFonts w:ascii="Century Gothic" w:eastAsia="Century Gothic" w:hAnsi="Century Gothic" w:cs="Century Gothic"/>
              </w:rPr>
              <w:t xml:space="preserve">: </w:t>
            </w:r>
            <w:r>
              <w:rPr>
                <w:rStyle w:val="spanprogramline"/>
                <w:rFonts w:ascii="Century Gothic" w:eastAsia="Century Gothic" w:hAnsi="Century Gothic" w:cs="Century Gothic"/>
              </w:rPr>
              <w:t>Web Development / Full Stack</w:t>
            </w:r>
            <w:r>
              <w:rPr>
                <w:rStyle w:val="singlecolumnspanpaddedlinenth-child1"/>
                <w:rFonts w:ascii="Century Gothic" w:eastAsia="Century Gothic" w:hAnsi="Century Gothic" w:cs="Century Gothic"/>
                <w:b w:val="0"/>
                <w:bCs w:val="0"/>
              </w:rPr>
              <w:t xml:space="preserve"> </w:t>
            </w:r>
          </w:p>
          <w:p>
            <w:pPr>
              <w:pStyle w:val="spanpaddedline"/>
              <w:spacing w:before="0" w:after="0" w:line="360" w:lineRule="atLeast"/>
              <w:ind w:left="0" w:right="300"/>
              <w:rPr>
                <w:rStyle w:val="documenttwocolparasinglecolumn"/>
                <w:rFonts w:ascii="Century Gothic" w:eastAsia="Century Gothic" w:hAnsi="Century Gothic" w:cs="Century Gothic"/>
                <w:b w:val="0"/>
                <w:bCs w:val="0"/>
                <w:i/>
                <w:iCs/>
                <w:bdr w:val="none" w:sz="0" w:space="0" w:color="auto"/>
                <w:vertAlign w:val="baseline"/>
              </w:rPr>
            </w:pPr>
            <w:r>
              <w:rPr>
                <w:rStyle w:val="span"/>
                <w:rFonts w:ascii="Century Gothic" w:eastAsia="Century Gothic" w:hAnsi="Century Gothic" w:cs="Century Gothic"/>
                <w:b w:val="0"/>
                <w:bCs w:val="0"/>
                <w:i/>
                <w:iCs/>
              </w:rPr>
              <w:t>University Of Toronto (Bootcamp)</w:t>
            </w:r>
            <w:r>
              <w:rPr>
                <w:rStyle w:val="span"/>
                <w:rFonts w:ascii="Century Gothic" w:eastAsia="Century Gothic" w:hAnsi="Century Gothic" w:cs="Century Gothic"/>
                <w:b w:val="0"/>
                <w:bCs w:val="0"/>
                <w:i/>
                <w:iCs/>
              </w:rPr>
              <w:t xml:space="preserve"> - </w:t>
            </w:r>
            <w:r>
              <w:rPr>
                <w:rStyle w:val="span"/>
                <w:rFonts w:ascii="Century Gothic" w:eastAsia="Century Gothic" w:hAnsi="Century Gothic" w:cs="Century Gothic"/>
                <w:b w:val="0"/>
                <w:bCs w:val="0"/>
                <w:i/>
                <w:iCs/>
              </w:rPr>
              <w:t>Toronto</w:t>
            </w:r>
          </w:p>
          <w:p>
            <w:pPr>
              <w:pStyle w:val="documentulli"/>
              <w:numPr>
                <w:ilvl w:val="0"/>
                <w:numId w:val="6"/>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Javascript, Jquery, React, Node.js,</w:t>
            </w:r>
          </w:p>
          <w:p>
            <w:pPr>
              <w:pStyle w:val="documentulli"/>
              <w:numPr>
                <w:ilvl w:val="0"/>
                <w:numId w:val="6"/>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Api, SQL, MongoDB</w:t>
            </w:r>
          </w:p>
          <w:p>
            <w:pPr>
              <w:pStyle w:val="documentulli"/>
              <w:numPr>
                <w:ilvl w:val="0"/>
                <w:numId w:val="6"/>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CSS, Bootstrap, Materialize</w:t>
            </w:r>
          </w:p>
        </w:tc>
      </w:tr>
    </w:tbl>
    <w:p>
      <w:pPr>
        <w:rPr>
          <w:vanish/>
        </w:rPr>
      </w:pPr>
    </w:p>
    <w:tbl>
      <w:tblPr>
        <w:tblStyle w:val="documentdivparagraph"/>
        <w:tblW w:w="0" w:type="auto"/>
        <w:tblCellSpacing w:w="0" w:type="dxa"/>
        <w:tblLayout w:type="fixed"/>
        <w:tblCellMar>
          <w:top w:w="0" w:type="dxa"/>
          <w:left w:w="0" w:type="dxa"/>
          <w:bottom w:w="0" w:type="dxa"/>
          <w:right w:w="0" w:type="dxa"/>
        </w:tblCellMar>
        <w:tblLook w:val="05E0"/>
      </w:tblPr>
      <w:tblGrid>
        <w:gridCol w:w="2550"/>
        <w:gridCol w:w="87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550" w:type="dxa"/>
            <w:noWrap w:val="0"/>
            <w:tcMar>
              <w:top w:w="200" w:type="dxa"/>
              <w:left w:w="0" w:type="dxa"/>
              <w:bottom w:w="0" w:type="dxa"/>
              <w:right w:w="15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spandateswrapper"/>
                <w:rFonts w:ascii="Century Gothic" w:eastAsia="Century Gothic" w:hAnsi="Century Gothic" w:cs="Century Gothic"/>
                <w:sz w:val="4"/>
                <w:szCs w:val="4"/>
                <w:bdr w:val="none" w:sz="0" w:space="0" w:color="auto"/>
                <w:vertAlign w:val="baseline"/>
              </w:rPr>
            </w:pPr>
            <w:r>
              <w:rPr>
                <w:rStyle w:val="txtBold"/>
                <w:rFonts w:ascii="Century Gothic" w:eastAsia="Century Gothic" w:hAnsi="Century Gothic" w:cs="Century Gothic"/>
              </w:rPr>
              <w:t>2011-09</w:t>
            </w:r>
            <w:r>
              <w:rPr>
                <w:rStyle w:val="spandateswrapper"/>
                <w:rFonts w:ascii="Century Gothic" w:eastAsia="Century Gothic" w:hAnsi="Century Gothic" w:cs="Century Gothic"/>
                <w:bdr w:val="none" w:sz="0" w:space="0" w:color="auto"/>
                <w:vertAlign w:val="baseline"/>
              </w:rPr>
              <w:t xml:space="preserve"> </w:t>
            </w:r>
            <w:r>
              <w:rPr>
                <w:rStyle w:val="txtBold"/>
                <w:rFonts w:ascii="Century Gothic" w:eastAsia="Century Gothic" w:hAnsi="Century Gothic" w:cs="Century Gothic"/>
              </w:rPr>
              <w:t xml:space="preserve">- </w:t>
            </w:r>
            <w:r>
              <w:rPr>
                <w:rStyle w:val="txtBold"/>
                <w:rFonts w:ascii="Century Gothic" w:eastAsia="Century Gothic" w:hAnsi="Century Gothic" w:cs="Century Gothic"/>
              </w:rPr>
              <w:t>2014-12</w:t>
            </w:r>
          </w:p>
        </w:tc>
        <w:tc>
          <w:tcPr>
            <w:tcW w:w="8730" w:type="dxa"/>
            <w:noWrap w:val="0"/>
            <w:tcMar>
              <w:top w:w="2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txtBold"/>
                <w:rFonts w:ascii="Century Gothic" w:eastAsia="Century Gothic" w:hAnsi="Century Gothic" w:cs="Century Gothic"/>
              </w:rPr>
            </w:pPr>
            <w:r>
              <w:rPr>
                <w:rStyle w:val="spanprogramline"/>
                <w:rFonts w:ascii="Century Gothic" w:eastAsia="Century Gothic" w:hAnsi="Century Gothic" w:cs="Century Gothic"/>
              </w:rPr>
              <w:t>Electro-Mechanical Engineering Robotics and Automation</w:t>
            </w:r>
            <w:r>
              <w:rPr>
                <w:rStyle w:val="singlecolumnspanpaddedlinenth-child1"/>
                <w:rFonts w:ascii="Century Gothic" w:eastAsia="Century Gothic" w:hAnsi="Century Gothic" w:cs="Century Gothic"/>
                <w:b w:val="0"/>
                <w:bCs w:val="0"/>
              </w:rPr>
              <w:t xml:space="preserve"> </w:t>
            </w:r>
          </w:p>
          <w:p>
            <w:pPr>
              <w:pStyle w:val="spanpaddedline"/>
              <w:spacing w:before="0" w:after="0" w:line="360" w:lineRule="atLeast"/>
              <w:ind w:left="0" w:right="300"/>
              <w:rPr>
                <w:rStyle w:val="documenttwocolparasinglecolumn"/>
                <w:rFonts w:ascii="Century Gothic" w:eastAsia="Century Gothic" w:hAnsi="Century Gothic" w:cs="Century Gothic"/>
                <w:b w:val="0"/>
                <w:bCs w:val="0"/>
                <w:i/>
                <w:iCs/>
                <w:bdr w:val="none" w:sz="0" w:space="0" w:color="auto"/>
                <w:vertAlign w:val="baseline"/>
              </w:rPr>
            </w:pPr>
            <w:r>
              <w:rPr>
                <w:rStyle w:val="span"/>
                <w:rFonts w:ascii="Century Gothic" w:eastAsia="Century Gothic" w:hAnsi="Century Gothic" w:cs="Century Gothic"/>
                <w:b w:val="0"/>
                <w:bCs w:val="0"/>
                <w:i/>
                <w:iCs/>
              </w:rPr>
              <w:t>Humber College</w:t>
            </w:r>
          </w:p>
          <w:p>
            <w:pPr>
              <w:pStyle w:val="documentulli"/>
              <w:numPr>
                <w:ilvl w:val="0"/>
                <w:numId w:val="7"/>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Develop and design control schematics and their specifications according to the necessary process.</w:t>
            </w:r>
          </w:p>
          <w:p>
            <w:pPr>
              <w:pStyle w:val="documentulli"/>
              <w:numPr>
                <w:ilvl w:val="0"/>
                <w:numId w:val="7"/>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Author, write, program automation logic to control equipment, machines, and the flow of information</w:t>
            </w:r>
          </w:p>
          <w:p>
            <w:pPr>
              <w:pStyle w:val="documentulli"/>
              <w:numPr>
                <w:ilvl w:val="0"/>
                <w:numId w:val="7"/>
              </w:numPr>
              <w:spacing w:before="0" w:after="0" w:line="360" w:lineRule="atLeast"/>
              <w:ind w:left="300" w:right="300" w:hanging="270"/>
              <w:rPr>
                <w:rStyle w:val="span"/>
                <w:rFonts w:ascii="Century Gothic" w:eastAsia="Century Gothic" w:hAnsi="Century Gothic" w:cs="Century Gothic"/>
                <w:b w:val="0"/>
                <w:bCs w:val="0"/>
                <w:bdr w:val="none" w:sz="0" w:space="0" w:color="auto"/>
                <w:vertAlign w:val="baseline"/>
              </w:rPr>
            </w:pPr>
            <w:r>
              <w:rPr>
                <w:rStyle w:val="span"/>
                <w:rFonts w:ascii="Century Gothic" w:eastAsia="Century Gothic" w:hAnsi="Century Gothic" w:cs="Century Gothic"/>
                <w:b w:val="0"/>
                <w:bCs w:val="0"/>
                <w:bdr w:val="none" w:sz="0" w:space="0" w:color="auto"/>
                <w:vertAlign w:val="baseline"/>
              </w:rPr>
              <w:t>Worked and successfully completed multiple small projects and designs as required by instructors.</w:t>
            </w:r>
          </w:p>
        </w:tc>
      </w:tr>
    </w:tbl>
    <w:p>
      <w:pPr>
        <w:rPr>
          <w:vanish/>
        </w:rPr>
      </w:pPr>
    </w:p>
    <w:tbl>
      <w:tblPr>
        <w:tblStyle w:val="documentdivparagraph"/>
        <w:tblW w:w="0" w:type="auto"/>
        <w:tblCellSpacing w:w="0" w:type="dxa"/>
        <w:tblLayout w:type="fixed"/>
        <w:tblCellMar>
          <w:top w:w="0" w:type="dxa"/>
          <w:left w:w="0" w:type="dxa"/>
          <w:bottom w:w="0" w:type="dxa"/>
          <w:right w:w="0" w:type="dxa"/>
        </w:tblCellMar>
        <w:tblLook w:val="05E0"/>
      </w:tblPr>
      <w:tblGrid>
        <w:gridCol w:w="2550"/>
        <w:gridCol w:w="873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550" w:type="dxa"/>
            <w:noWrap w:val="0"/>
            <w:tcMar>
              <w:top w:w="200" w:type="dxa"/>
              <w:left w:w="0" w:type="dxa"/>
              <w:bottom w:w="0" w:type="dxa"/>
              <w:right w:w="15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spandateswrapper"/>
                <w:rFonts w:ascii="Century Gothic" w:eastAsia="Century Gothic" w:hAnsi="Century Gothic" w:cs="Century Gothic"/>
                <w:sz w:val="4"/>
                <w:szCs w:val="4"/>
                <w:bdr w:val="none" w:sz="0" w:space="0" w:color="auto"/>
                <w:vertAlign w:val="baseline"/>
              </w:rPr>
            </w:pPr>
            <w:r>
              <w:rPr>
                <w:rStyle w:val="txtBold"/>
                <w:rFonts w:ascii="Century Gothic" w:eastAsia="Century Gothic" w:hAnsi="Century Gothic" w:cs="Century Gothic"/>
              </w:rPr>
              <w:t>2007-09</w:t>
            </w:r>
            <w:r>
              <w:rPr>
                <w:rStyle w:val="spandateswrapper"/>
                <w:rFonts w:ascii="Century Gothic" w:eastAsia="Century Gothic" w:hAnsi="Century Gothic" w:cs="Century Gothic"/>
                <w:bdr w:val="none" w:sz="0" w:space="0" w:color="auto"/>
                <w:vertAlign w:val="baseline"/>
              </w:rPr>
              <w:t xml:space="preserve"> </w:t>
            </w:r>
            <w:r>
              <w:rPr>
                <w:rStyle w:val="txtBold"/>
                <w:rFonts w:ascii="Century Gothic" w:eastAsia="Century Gothic" w:hAnsi="Century Gothic" w:cs="Century Gothic"/>
              </w:rPr>
              <w:t xml:space="preserve">- </w:t>
            </w:r>
            <w:r>
              <w:rPr>
                <w:rStyle w:val="txtBold"/>
                <w:rFonts w:ascii="Century Gothic" w:eastAsia="Century Gothic" w:hAnsi="Century Gothic" w:cs="Century Gothic"/>
              </w:rPr>
              <w:t>2011-06</w:t>
            </w:r>
          </w:p>
        </w:tc>
        <w:tc>
          <w:tcPr>
            <w:tcW w:w="8730" w:type="dxa"/>
            <w:noWrap w:val="0"/>
            <w:tcMar>
              <w:top w:w="200" w:type="dxa"/>
              <w:left w:w="0" w:type="dxa"/>
              <w:bottom w:w="0" w:type="dxa"/>
              <w:right w:w="0" w:type="dxa"/>
            </w:tcMar>
            <w:vAlign w:val="top"/>
            <w:hideMark/>
          </w:tcPr>
          <w:p>
            <w:pPr>
              <w:pStyle w:val="spandateswrapperParagraph"/>
              <w:pBdr>
                <w:top w:val="none" w:sz="0" w:space="0" w:color="auto"/>
                <w:left w:val="none" w:sz="0" w:space="0" w:color="auto"/>
                <w:bottom w:val="none" w:sz="0" w:space="0" w:color="auto"/>
                <w:right w:val="none" w:sz="0" w:space="0" w:color="auto"/>
              </w:pBdr>
              <w:ind w:left="0" w:right="450"/>
              <w:rPr>
                <w:rStyle w:val="txtBold"/>
                <w:rFonts w:ascii="Century Gothic" w:eastAsia="Century Gothic" w:hAnsi="Century Gothic" w:cs="Century Gothic"/>
              </w:rPr>
            </w:pPr>
            <w:r>
              <w:rPr>
                <w:rStyle w:val="span"/>
                <w:rFonts w:ascii="Century Gothic" w:eastAsia="Century Gothic" w:hAnsi="Century Gothic" w:cs="Century Gothic"/>
                <w:b w:val="0"/>
                <w:bCs w:val="0"/>
                <w:i/>
                <w:iCs/>
              </w:rPr>
              <w:t>St. Paul Secondary School</w:t>
            </w:r>
            <w:r>
              <w:rPr>
                <w:rStyle w:val="singlecolumnspanpaddedlinenth-child1"/>
                <w:rFonts w:ascii="Century Gothic" w:eastAsia="Century Gothic" w:hAnsi="Century Gothic" w:cs="Century Gothic"/>
                <w:b w:val="0"/>
                <w:bCs w:val="0"/>
                <w:i/>
                <w:iCs/>
              </w:rPr>
              <w:t xml:space="preserve"> </w:t>
            </w:r>
          </w:p>
        </w:tc>
      </w:tr>
    </w:tbl>
    <w:p>
      <w:pPr>
        <w:pBdr>
          <w:top w:val="none" w:sz="0" w:space="0" w:color="auto"/>
          <w:left w:val="none" w:sz="0" w:space="0" w:color="auto"/>
          <w:bottom w:val="none" w:sz="0" w:space="0" w:color="auto"/>
          <w:right w:val="none" w:sz="0" w:space="0" w:color="auto"/>
        </w:pBdr>
        <w:rPr>
          <w:rFonts w:ascii="Century Gothic" w:eastAsia="Century Gothic" w:hAnsi="Century Gothic" w:cs="Century Gothic"/>
          <w:bdr w:val="none" w:sz="0" w:space="0" w:color="auto"/>
          <w:vertAlign w:val="baseline"/>
        </w:rPr>
      </w:pPr>
    </w:p>
    <w:sectPr>
      <w:headerReference w:type="default" r:id="rId15"/>
      <w:footerReference w:type="default" r:id="rId16"/>
      <w:pgSz w:w="12240" w:h="15840"/>
      <w:pgMar w:top="480" w:right="480" w:bottom="480" w:left="48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126CFDB9-E484-42E5-A800-B4A20498383C}"/>
    <w:embedBold r:id="rId2" w:fontKey="{97CCDF03-906E-4138-8178-AAF08F3AD531}"/>
    <w:embedItalic r:id="rId3" w:fontKey="{7BF5E572-467D-4255-A9DB-553159F6142D}"/>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ocument">
    <w:name w:val="document"/>
    <w:basedOn w:val="Normal"/>
    <w:pPr>
      <w:spacing w:line="340" w:lineRule="atLeast"/>
    </w:pPr>
  </w:style>
  <w:style w:type="paragraph" w:customStyle="1" w:styleId="documentdivfirstsection">
    <w:name w:val="document_div_firstsection"/>
    <w:basedOn w:val="Normal"/>
  </w:style>
  <w:style w:type="paragraph" w:customStyle="1" w:styleId="documentSECTIONNAMEdivfirstparagraph">
    <w:name w:val="document_SECTION_NAME_div_firstparagraph"/>
    <w:basedOn w:val="Normal"/>
  </w:style>
  <w:style w:type="paragraph" w:customStyle="1" w:styleId="documentname">
    <w:name w:val="document_name"/>
    <w:basedOn w:val="Normal"/>
    <w:pPr>
      <w:pBdr>
        <w:top w:val="none" w:sz="0" w:space="0" w:color="auto"/>
        <w:left w:val="none" w:sz="0" w:space="0" w:color="auto"/>
        <w:bottom w:val="none" w:sz="0" w:space="5" w:color="auto"/>
        <w:right w:val="none" w:sz="0" w:space="0" w:color="auto"/>
      </w:pBdr>
      <w:spacing w:line="840" w:lineRule="atLeast"/>
      <w:jc w:val="left"/>
    </w:pPr>
    <w:rPr>
      <w:b/>
      <w:bCs/>
      <w:color w:val="252932"/>
      <w:sz w:val="74"/>
      <w:szCs w:val="74"/>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20" w:lineRule="atLeast"/>
      <w:jc w:val="left"/>
    </w:pPr>
    <w:rPr>
      <w:b w:val="0"/>
      <w:bCs w:val="0"/>
      <w:color w:val="252932"/>
      <w:sz w:val="32"/>
      <w:szCs w:val="32"/>
    </w:rPr>
  </w:style>
  <w:style w:type="paragraph" w:customStyle="1" w:styleId="documentsection">
    <w:name w:val="document_section"/>
    <w:basedOn w:val="Normal"/>
  </w:style>
  <w:style w:type="paragraph" w:customStyle="1" w:styleId="documentSECTIONCNTCdivfirstparagraph">
    <w:name w:val="document_SECTION_CNTC_div_firstparagraph"/>
    <w:basedOn w:val="Normal"/>
  </w:style>
  <w:style w:type="character" w:customStyle="1" w:styleId="documentaddressLeft">
    <w:name w:val="document_addressLeft"/>
    <w:basedOn w:val="DefaultParagraphFont"/>
  </w:style>
  <w:style w:type="paragraph" w:customStyle="1" w:styleId="documenticonRow">
    <w:name w:val="document_iconRow"/>
    <w:basedOn w:val="Normal"/>
    <w:pPr>
      <w:pBdr>
        <w:bottom w:val="none" w:sz="0" w:space="7" w:color="auto"/>
      </w:pBdr>
    </w:pPr>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paragraph" w:customStyle="1" w:styleId="documentasposeztyaddresstable">
    <w:name w:val="document_aspose_ztyaddresstable"/>
    <w:basedOn w:val="Normal"/>
    <w:pPr>
      <w:spacing w:line="340" w:lineRule="atLeast"/>
    </w:pPr>
  </w:style>
  <w:style w:type="character" w:customStyle="1" w:styleId="documentasposeztyaddresstableCharacter">
    <w:name w:val="document_aspose_ztyaddresstable Character"/>
    <w:basedOn w:val="DefaultParagraphFont"/>
  </w:style>
  <w:style w:type="table" w:customStyle="1" w:styleId="documenticonInnerTable">
    <w:name w:val="document_iconInnerTable"/>
    <w:basedOn w:val="TableNormal"/>
    <w:tblPr/>
  </w:style>
  <w:style w:type="character" w:customStyle="1" w:styleId="documentaddressRight">
    <w:name w:val="document_addressRight"/>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table" w:customStyle="1" w:styleId="documentaddress">
    <w:name w:val="document_address"/>
    <w:basedOn w:val="TableNormal"/>
    <w:tblPr/>
  </w:style>
  <w:style w:type="paragraph" w:customStyle="1" w:styleId="documentSECTIONSUMMdivfirstparagraph">
    <w:name w:val="document_SECTION_SUMM_div_firstparagraph"/>
    <w:basedOn w:val="Normal"/>
  </w:style>
  <w:style w:type="paragraph" w:customStyle="1" w:styleId="documentdivnoPind">
    <w:name w:val="document_div_noPind"/>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iconCell">
    <w:name w:val="document_iconCell"/>
    <w:basedOn w:val="DefaultParagraphFont"/>
  </w:style>
  <w:style w:type="paragraph" w:customStyle="1" w:styleId="documentsectionheadingIcon">
    <w:name w:val="document_section_headingIcon"/>
    <w:basedOn w:val="Normal"/>
  </w:style>
  <w:style w:type="character" w:customStyle="1" w:styleId="documenttitleCell">
    <w:name w:val="document_titleCell"/>
    <w:basedOn w:val="DefaultParagraphFont"/>
  </w:style>
  <w:style w:type="paragraph" w:customStyle="1" w:styleId="documentsectionsectiontitle">
    <w:name w:val="document_section_sectiontitle"/>
    <w:basedOn w:val="Normal"/>
    <w:pPr>
      <w:pBdr>
        <w:left w:val="none" w:sz="0" w:space="8" w:color="auto"/>
      </w:pBdr>
    </w:pPr>
  </w:style>
  <w:style w:type="character" w:customStyle="1" w:styleId="documentsectionsectiontitleCharacter">
    <w:name w:val="document_section_sectiontitle Character"/>
    <w:basedOn w:val="DefaultParagraphFont"/>
  </w:style>
  <w:style w:type="table" w:customStyle="1" w:styleId="documentheading">
    <w:name w:val="document_heading"/>
    <w:basedOn w:val="TableNormal"/>
    <w:tblPr/>
  </w:style>
  <w:style w:type="paragraph" w:customStyle="1" w:styleId="documentrtngSecdivparagraph">
    <w:name w:val="document_rtngSec_div_paragraph"/>
    <w:basedOn w:val="Normal"/>
  </w:style>
  <w:style w:type="paragraph" w:customStyle="1" w:styleId="documentsinglecolumn">
    <w:name w:val="document_singlecolumn"/>
    <w:basedOn w:val="Normal"/>
  </w:style>
  <w:style w:type="character" w:customStyle="1" w:styleId="singlecolumnspanpaddedlinenth-child1">
    <w:name w:val="singlecolumn_span_paddedline_nth-child(1)"/>
    <w:basedOn w:val="DefaultParagraphFont"/>
  </w:style>
  <w:style w:type="character" w:customStyle="1" w:styleId="documentratingfieldp">
    <w:name w:val="document_ratingfield_p"/>
    <w:basedOn w:val="DefaultParagraphFont"/>
  </w:style>
  <w:style w:type="character" w:customStyle="1" w:styleId="documentrating-wrapper">
    <w:name w:val="document_rating-wrapper"/>
    <w:basedOn w:val="DefaultParagraphFont"/>
  </w:style>
  <w:style w:type="character" w:customStyle="1" w:styleId="spandateswrapper">
    <w:name w:val="span_dates_wrapper"/>
    <w:basedOn w:val="span"/>
    <w:rPr>
      <w:sz w:val="24"/>
      <w:szCs w:val="24"/>
    </w:rPr>
  </w:style>
  <w:style w:type="paragraph" w:customStyle="1" w:styleId="spandateswrapperParagraph">
    <w:name w:val="span_dates_wrapper Paragraph"/>
    <w:basedOn w:val="spanParagraph"/>
    <w:pPr>
      <w:pBdr>
        <w:right w:val="none" w:sz="0" w:space="7" w:color="auto"/>
      </w:pBdr>
      <w:spacing w:line="360" w:lineRule="atLeast"/>
      <w:jc w:val="left"/>
    </w:pPr>
    <w:rPr>
      <w:sz w:val="24"/>
      <w:szCs w:val="24"/>
    </w:rPr>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txtBold">
    <w:name w:val="txtBold"/>
    <w:basedOn w:val="DefaultParagraphFont"/>
    <w:rPr>
      <w:b/>
      <w:bCs/>
    </w:rPr>
  </w:style>
  <w:style w:type="character" w:customStyle="1" w:styleId="documenttwocolparasinglecolumn">
    <w:name w:val="document_twocolpara_singlecolumn"/>
    <w:basedOn w:val="DefaultParagraphFont"/>
  </w:style>
  <w:style w:type="character" w:customStyle="1" w:styleId="documentmb5">
    <w:name w:val="document_mb5"/>
    <w:basedOn w:val="DefaultParagraphFont"/>
  </w:style>
  <w:style w:type="character" w:customStyle="1" w:styleId="divdocumentjobtitle">
    <w:name w:val="div_document_jobtitle"/>
    <w:basedOn w:val="DefaultParagraphFont"/>
    <w:rPr>
      <w:sz w:val="30"/>
      <w:szCs w:val="30"/>
    </w:rPr>
  </w:style>
  <w:style w:type="paragraph" w:customStyle="1" w:styleId="documentmb5Paragraph">
    <w:name w:val="document_mb5 Paragraph"/>
    <w:basedOn w:val="Normal"/>
  </w:style>
  <w:style w:type="paragraph" w:customStyle="1" w:styleId="spanpaddedline">
    <w:name w:val="span_paddedline"/>
    <w:basedOn w:val="spanParagraph"/>
  </w:style>
  <w:style w:type="paragraph" w:customStyle="1" w:styleId="documentulli">
    <w:name w:val="document_ul_li"/>
    <w:basedOn w:val="Normal"/>
    <w:pPr>
      <w:pBdr>
        <w:top w:val="none" w:sz="0" w:space="0" w:color="auto"/>
        <w:left w:val="none" w:sz="0" w:space="3" w:color="auto"/>
        <w:bottom w:val="none" w:sz="0" w:space="0" w:color="auto"/>
        <w:right w:val="none" w:sz="0" w:space="0" w:color="auto"/>
      </w:pBdr>
    </w:pPr>
  </w:style>
  <w:style w:type="table" w:customStyle="1" w:styleId="documentdivparagraph">
    <w:name w:val="document_div_paragraph"/>
    <w:basedOn w:val="TableNormal"/>
    <w:tblPr/>
  </w:style>
  <w:style w:type="character" w:customStyle="1" w:styleId="spandegree">
    <w:name w:val="span_degree"/>
    <w:basedOn w:val="span"/>
    <w:rPr>
      <w:b/>
      <w:bCs/>
      <w:sz w:val="30"/>
      <w:szCs w:val="30"/>
    </w:rPr>
  </w:style>
  <w:style w:type="character" w:customStyle="1" w:styleId="spanprogramline">
    <w:name w:val="span_programline"/>
    <w:basedOn w:val="span"/>
    <w:rPr>
      <w:b/>
      <w:bCs/>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header" Target="header1.xml" /><Relationship Id="rId16" Type="http://schemas.openxmlformats.org/officeDocument/2006/relationships/footer" Target="footer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Tkachuk</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zEUAAB+LCAAAAAAABAAUm8V6g0AYRR+IBW5L3N3Z4RIguD190003STpk+s+95/QDlkMglOMwlOUwAYEhRsRJjmBZiGUwjMBZPB/cvBKeLSUfZ1rSoyjkdGrbmvdu6npcmVsMKSOBrTz1UoPcj14LsJ59/HMe0G+iwF2EW5/yEthAGL7Kdopo+iYX27eT9yGyFlrkrTFSK9QkX1jj2UKAoYwbdU4xF598V+xMGyARqPO6T7l/B2ALUa7Yudg7OGR</vt:lpwstr>
  </property>
  <property fmtid="{D5CDD505-2E9C-101B-9397-08002B2CF9AE}" pid="3" name="x1ye=1">
    <vt:lpwstr>24nV7ZHC/LWcBRwZq3oM2lA9KpDKNq02Si+0tU3mFxidKXfauvsOn2nbLpgyfwiYdP6GjwZBbZpH3veEq9ikTDK3U3T6vrQT5vpCOyO9fTYT1sO0F/rxLIB80k64a/gXNSEQqQADa9TCWSLTUju6PRsKWRQkJrMelCWCuclW1cChluMSHtpQ3DzZIvqgAoxyxJMqy73fUUXjK5mKEE//utG7vyJl9ibC5my6JR/6GJJ/s7RKsrfa1VdPVtU5Z4y</vt:lpwstr>
  </property>
  <property fmtid="{D5CDD505-2E9C-101B-9397-08002B2CF9AE}" pid="4" name="x1ye=10">
    <vt:lpwstr>EgbVilCwoCbhnCU0LeE8Hyarxy5xvDLH6zqVNwEl7HDnhRs2/IHC3x3uj6GJzCyQ0735jO3tmIjaCQ8E7hHRKSq49TJ2w4BXCBYEOTtp7YK4R6iou7VyiwdKgqPLWmNgQMXoCK6zOZ+zEYvvKrsWjPg+TG9j4BkHwbWZeo0ghqLWTcN6nEvLatc6HTRNLGINGUo1oqL8AJ00FDUKmQbHVtYSHtztYQwhOKvZ/AtkdFb0TkHWXZdn1f7z8yMimeB</vt:lpwstr>
  </property>
  <property fmtid="{D5CDD505-2E9C-101B-9397-08002B2CF9AE}" pid="5" name="x1ye=11">
    <vt:lpwstr>Jf+6Dt+G3bPiQVy1MDi2KhkDgKVn05JflX699A0TBYxUPwk6bTPoRuPlV5A+VBHsUteJ/7S7zM1X+v7AKeBt0PztY2KfOSmlxYXkHtOzLf7xbzQ1tkWiDzb/hgoB8uSlHwjkeEZuJ+uV956BaDhEUcPLLO0vNTFqSD29rc3cxHLpegS2gIjvQ3tfheFv3d53xs0k0XIhCecYdf0JagX/T4vWSDBpGJzIeClnmbqj8KQTmy5umlmrh/dtg2fznUo</vt:lpwstr>
  </property>
  <property fmtid="{D5CDD505-2E9C-101B-9397-08002B2CF9AE}" pid="6" name="x1ye=12">
    <vt:lpwstr>F0nEGnFzuUBjG6rebq3Q6LUHOBP2iexCM8hDjAPzKSokVonz4BUxoSCDKmFhIb2Ot2tXRHOoxzePUZeRvH38o8DD5BDIVIjNRYUu/X0cXVF1ZMtY4RC/uFCvQoyGBrZJeUpppkHETZABLOLOkLrr0amL2MA4UPTM7Ahh/Q7XfdhnSBkfmwkMY65F+DxfcZnW03FoKRTGKpmIUQ4ynDksKKaTYpsUFidDloodF9zqjW1yN6OJoIKRn4/BPtXm9+O</vt:lpwstr>
  </property>
  <property fmtid="{D5CDD505-2E9C-101B-9397-08002B2CF9AE}" pid="7" name="x1ye=13">
    <vt:lpwstr>j8Gyf8sLQcMzQ7RC12wr16RNDkWzcWGKrUMels/vAK1tdrxGpK0LxsdLVttp0p4ZPffhyXeB+vqEw5zEFZUIe5dDZffa0ZH5mu8Yx4bC/fs0jJxuRw3ps6PL94QDFAKW9doqWPa1pebV1LZj6+SWJPaSpVuYmFHHzOa8l336EMu6ZbVo7HOSAbl3PLiQpqTzqwr2eZYrTwGfMIqugAiY64NdcClXeQQN8FC5Jq7G8AAT3xQORR7f4jVusyfi+jF</vt:lpwstr>
  </property>
  <property fmtid="{D5CDD505-2E9C-101B-9397-08002B2CF9AE}" pid="8" name="x1ye=14">
    <vt:lpwstr>5y3arDVHVFihm8IYQgJac1UVF/6R6kV9qj9Di7nqQO6S9N9ImcLnl5hqITEYYy1lbRtJtWi25KSHNKibYZ6C6hZw/E3DoJdtYw5GdIDr0N9o8chYMg3Gzo9bhSVg0Jaq+wQwCXXSOHWPVIGZHSb7l4ASDH9moC3e43rlax7yewXk+zBDFHETt8LFH3F9m7J5xG7KjIZDB1CFcGO0yye/rB/pwU7sngry8BUMR0OEs4C9OKHcEyKkYCKIXFaGWgA</vt:lpwstr>
  </property>
  <property fmtid="{D5CDD505-2E9C-101B-9397-08002B2CF9AE}" pid="9" name="x1ye=15">
    <vt:lpwstr>VShH/3vcx2MJEVnzYMuU1RdU6ZFDUIUuJXgOVAOQAWNfWm7wg8KV7HZEWCJ2YPAZjs5sm/+A/yHZ6OK+HltKRaVKQ+auIzoNnt0wYQGTQrg1V7tPOnGTwaHz/b8mHSItLzo+t1FeS4A4zcoihk4XlI7rxgeiU1YuHmL5UwIe3Y77ycVT8vYW2mYjBYLSKH1Of/3p/+Q4LCC3CZ+R2sQSwgp0YI3inpWpUHgOb+Moqr5froG63tfryPceBnnWFez</vt:lpwstr>
  </property>
  <property fmtid="{D5CDD505-2E9C-101B-9397-08002B2CF9AE}" pid="10" name="x1ye=16">
    <vt:lpwstr>TuK2AjwuJSE8cq2FKYT+3i4pJ0bO3XIa+rzdcc6lIZKxmHDrt83knZncYcJQvMOyK8j0ov8Z5WSKbejBeE5IU5FmliSNQQWeSYY0kmR5vQYvZevLPfRhMzsJf9tA0An9lOhgPXGEkM/4bjz+jL8M8DSqRnxBAuVxEOsURA4yKEotv9Ks4i4Rxt0lXZ3G0QgwexW73srEvStNmRdbWTjfPsLxkD+Udc/rhS9H+FiNUYa07pZGtAsAR9a8DcGpnoe</vt:lpwstr>
  </property>
  <property fmtid="{D5CDD505-2E9C-101B-9397-08002B2CF9AE}" pid="11" name="x1ye=17">
    <vt:lpwstr>snXOfiO6IPsbuKICV48zRdhkWJP2x+DfMnII3A6mhRNGUuZNeV6gorVk0xqJF2EScdEtzzSFmCYdtckMYiAXUBX34CSo5kTk+Hqnaj1PcJ9vYv3a1cgyH4CJjRDzBBYL/4xaOCFeLbXN/LRILtBkEp3DJ9cmkdkoz3lPTGDbwTYarVPTfuTNAAtFRKxyGgehMNg9PIyKZjPsOQic2ShorX+XLNCFvlijE0RIEfn4RADVEFGZLO0I+sooDyowIMm</vt:lpwstr>
  </property>
  <property fmtid="{D5CDD505-2E9C-101B-9397-08002B2CF9AE}" pid="12" name="x1ye=18">
    <vt:lpwstr>v3RQ5FSXCgeEcaEuhyAafji32dZZrcr5m++AHD1c+k7fXNaf0DbAUqGvjJq5wuCzSKY5IDkaquZkODMOUI0E2Nh/60oha0jnymz0LKKILqVrKa8lSCojYrbE1JspexL2JT9ovXB9n8mw3Y+JSwl6wPOFxXte1d7tBJ+BEfmd26KMatXNpLWzLKigGqLiOad+7I2TZYd4TN+MqW/NarqjW9hQI2K3muMl4j2W6X5Vlne3609KZHIT+cL8YtCOFyC</vt:lpwstr>
  </property>
  <property fmtid="{D5CDD505-2E9C-101B-9397-08002B2CF9AE}" pid="13" name="x1ye=19">
    <vt:lpwstr>jiGASccd/sIA9gS4vgWuNLFBR/jO9DV/MuxEurG6Lwe8SJpYvs51jsTCm/LgtnRm+zFaeLbpLoPNB2GH10aiIbUKjFD859OxZHidlUMpg6NzS3ZT9T5XsHahOTzkyWTg6Lyq8Kz6cbD5ibaWPZMBQUbeWOOu7god8z24reycj85d5k15vUoy2lWgW7nt6EcKoa71EZ4yTQQxQKwtKww4pjQkd5UnLRnn1qtpGLK3OZbELGPF5GiKq4pfC8gyg4+</vt:lpwstr>
  </property>
  <property fmtid="{D5CDD505-2E9C-101B-9397-08002B2CF9AE}" pid="14" name="x1ye=2">
    <vt:lpwstr>fC/IZq3VcXNyxQhoPgBTmSW4LVmG4jZ29bNLsdcBVQ/SP+7imOYt+sBZ+UwEJfSq+DrnoT/RRGRl89N6Cxwc9R0vrTTuvCFKmHnrH0nT2ecPzW0uqkoBPYeaJaWZEL5u9JikQPnJD0y5uUV2sYIjFoy0MkdrJVCxbzTDTnU0vPDjQLiJAHzkOfvtTfz1epMookik7DDTdjasn/Enn0FqvUZRMevYsjJmgXPMmbJPzA5Sp6CcOtkhpqS1O0Q/sHt</vt:lpwstr>
  </property>
  <property fmtid="{D5CDD505-2E9C-101B-9397-08002B2CF9AE}" pid="15" name="x1ye=20">
    <vt:lpwstr>wOTOKg5mqI626/Rb+ucXSCBARRLw9CzMtc0u5gkgWOXMi1ND+Hw0Hs6pbRWT+SSvyBelSoxoIoP/au9zAxScoT6n0/cmL8jlaJX44dXaJ5GZQ8QncBpE3x5E83X/1UqbY4XTAiAP4CY1qoB0sroWmFsjMuz949xJ7gDO7oIbLqnu03q1IpMr/IYB5HAs3jlgboMcdZM/ayFLuRZrW1+9H09OoqTIKlVv9IouF7YhoBD6rJN42iESvV7TatYzJdt</vt:lpwstr>
  </property>
  <property fmtid="{D5CDD505-2E9C-101B-9397-08002B2CF9AE}" pid="16" name="x1ye=21">
    <vt:lpwstr>UuPNsKvZGqtMOC4RiZP2+5m4UyS/WoT2rc7NWFBz6MaZg4MrXsVZbmlFTuNWSnAanMOiOeTh21BfCyI5walLFttLrBBJ2kZab1jhRQMw+fjf1G3wJhpBZoRunrKS8T2n+FH0zh3sqkYfge/B5hEjv8SFrfnZTkVat4GdMYr64NQyne5f+P/ECyZPHB+O/iTWZyegrDffooj+w3ttwp2HoM8wqZfaV7+gmgh9KoH1MVGnvXIvdmCCMunL+5aFZaU</vt:lpwstr>
  </property>
  <property fmtid="{D5CDD505-2E9C-101B-9397-08002B2CF9AE}" pid="17" name="x1ye=22">
    <vt:lpwstr>f0497Zm81Bpz64h89ovplQKI7a4nYtB26fAGF2gB5/VDNn3VSQtw0C4bLy8CA6WBywHst9E1TAQPSI8WgJSb5Cmh/aH13yEfYOj4TEM0F1fNgpO1DsEnRocWVW2x8pue9he/kbaZegLRboEKIdHso8MhnMk69GGt0rXjx7iCYD7HoBqV5svNUra5SW+qJXOrdlTcNU/X0+fZUCpFV4snP1K8juy7ek+8qFzo044KPVrB6DvLWwafnYaacCoovog</vt:lpwstr>
  </property>
  <property fmtid="{D5CDD505-2E9C-101B-9397-08002B2CF9AE}" pid="18" name="x1ye=23">
    <vt:lpwstr>q9XeO883eioziwTXvC7/8yPM+2P/q2lzpvNaksieobETltQlKE0BbLF7BRfyKLv7gUzA8Wkygi2Po+vYQxzQczSbNtnCNrjuRtfr2kkO6n3oz0cKgxmLTV1gUqIWJEoN3cxCDDyoBXWd6oi+qu3NbPVNvrLCjq9nB/2PoYTEB8t/EhxwMnLBBAamee2wt8faO8SiQTZ7vRKV+rI6bniHPe5noLe1Jcodenib1fk3RPzANU070kgIO2m21LbBKMk</vt:lpwstr>
  </property>
  <property fmtid="{D5CDD505-2E9C-101B-9397-08002B2CF9AE}" pid="19" name="x1ye=24">
    <vt:lpwstr>Zv+Ky1YJmDzthhuMifzZO4wwk9i1qF/QX48RJikem61fzSrfOkqIb2E3SCZQaHM7QcFbnXYCE6kUoHU1vkT7cdL9E3yHH2FB6v+/154IZwVKbLBHjGxIeljiJd7Bj7IE+O7HAv1YGoJlhJ2Jexm/+A3uZOqcRVz6vPo+qiHpzm6HST31mW8zdDW8gqhRe7FMcKh/dg2OMcuoeHIvoRBIfXxNFbB2JTTL3I73G3tMO/HXVGAGazEHSkzZgB1PPnA</vt:lpwstr>
  </property>
  <property fmtid="{D5CDD505-2E9C-101B-9397-08002B2CF9AE}" pid="20" name="x1ye=25">
    <vt:lpwstr>pxWIouj2VaFR6Y56iwkmCT9F7nzVlOdFatlaocczRJPYvuguB9MwwskHlznKesrzrxxCuPUDg8RPPYwNUZoLu068G37zkS4bz2z8yatsj3mrSyGcL7jslU+Kt0VUTrK+8OxXoEoqjFLTzCrmHv2NdNGQD1qln8llfY5aKj9R++V6T7GQ4/g6cxX1PG+6toWK9/oc6CnZC79fKf9UUjAWANY5SRLxwfYc9A5bBSp+wxGddRX99QW1x2BmhmbkY5y</vt:lpwstr>
  </property>
  <property fmtid="{D5CDD505-2E9C-101B-9397-08002B2CF9AE}" pid="21" name="x1ye=26">
    <vt:lpwstr>oDlk6xIWrEQxhf9CBDWsFTTcWyuu4ssXUqYtc5yuoeLND4VaS0oZKCDUgxYATJxKY2HyOXV9O1/qOKPGKWp8OIGB+KQ3FSX+q+ccML1Jn4zUwBPv24ML7xii2Lp0KRLUT/8xdQvdi4hyB4vZ/OYEjwggX1x65U2NpbicW6k+rkkmpGsX910t/QKV6rpnFnPxvmHcI2NEKhiHECV3HoVSvEEL/YU9sh6+42zXRVkkqyeMwvsAzareMZwDVUCg8xt</vt:lpwstr>
  </property>
  <property fmtid="{D5CDD505-2E9C-101B-9397-08002B2CF9AE}" pid="22" name="x1ye=27">
    <vt:lpwstr>40v7b0yuT709asNdfEIMJlTpm0fq3/CdVLMv0Sp1D0Q1pPBbRYhhgzQTueHvTvvOOqWXO2OEe0Vaeynn3jqGw0fUwvOpy/47voBj5yx+9tx4WMf7o8Uw1Ci9XnqVR1P5ldgD+nHnm/qoNH+WB9TfpMnvBVjzD8sFJMGdDYd6Uim8nqfTFz0RntK08LBfcXexRQqjI/F9TeNwov1JDdCWQLOKHF8aSNaWyMTXS7rQbU72WxH4Oc38HqPnjHoyikE</vt:lpwstr>
  </property>
  <property fmtid="{D5CDD505-2E9C-101B-9397-08002B2CF9AE}" pid="23" name="x1ye=28">
    <vt:lpwstr>Jmf/Qskpqx4oyWNgvxa0IfDMIIhm/kp6z1RosmyqTXAzq4fVyax3sVFfFD8UaBw4jvxmqv5Uy/D5vbYHGc6gLp0jLmnpA8QluAO1oPddwjPnJKv3Ao7j9bUzFZtt6PPQBhOjPtr3DIRJRLIW5PfRMKcDRTzCA0THv8dH5ULTXL9ipOTxeolMSpBkFi+8Xe4yY1Cv6fnPr+lvRYJWKICzAmknoCCF1w0/a5RcedI5MlnrOc4vlT7e4dCwvQEY5V5</vt:lpwstr>
  </property>
  <property fmtid="{D5CDD505-2E9C-101B-9397-08002B2CF9AE}" pid="24" name="x1ye=29">
    <vt:lpwstr>FxC1A7he1V7zZYuHAA88jINyEDp2BWykQi6QgS/3c+ujyK/jcv2/MPcBYJyfX4p+vwD+DiuU4sBgE5htOv8/kbGXP/f7s7bf90quSqThMv3YXviNZP7mz0NenkPJzpAhq7OxbRakUCKQcBU4Wxq7Qf9ZP0W6Z8LljvVthhJK8Z2Cw3lctYeg+9DMybHq/XvhIwvxJic+/n5MTn/vfH1WWcqfTTuwjGWni9+dM+IYX1aOLeJOpBG5/kzkarpaNN0</vt:lpwstr>
  </property>
  <property fmtid="{D5CDD505-2E9C-101B-9397-08002B2CF9AE}" pid="25" name="x1ye=3">
    <vt:lpwstr>LyWuihk74YExooxlePSazvkoAYkW9fL/55av1hTu1XVrAXuBSqIxGfLC7AZhDb4kR5mTQEIM7LJ4/jbODILQHVp9ruUQD/ju2ikXWWlZLbgjjantaZyfQw5wJkbfFkQJttQ+UFwZ1xUhnsYl+Nj06y/kcbsb8kGOJaQl2l2oKUeZXQl+rm0x7aZbqqcovOOKLpkcu/S82fDM8wt8LQ+7GbincruosY9nU1rwvQBDfP3NX9TOAJsj5ObXpkvwytr</vt:lpwstr>
  </property>
  <property fmtid="{D5CDD505-2E9C-101B-9397-08002B2CF9AE}" pid="26" name="x1ye=30">
    <vt:lpwstr>2Gww+KVFS+W3Fghp0qWMv023cdzSC6e3mh0/3PJ76hem6XbPPTHzdgAKVAHwt7A+JAzrZimv3ShtLUPm0DhOXAqDaJEF5OoEr+xaXPNbmO3NtOIP3cB3k9Mln/se1C9TsAPaSY86/4GHx/l2FtdPPPZwlRRYHnzLjcbgqzUe2BfUygpnZXfaml1OJ+LtGpub5YbCk8UlaT/OEcSzeq0BrPPlmQ9hQmgIfLeIxsrvnAPj19sFH/XBHlvh8IG2uxu</vt:lpwstr>
  </property>
  <property fmtid="{D5CDD505-2E9C-101B-9397-08002B2CF9AE}" pid="27" name="x1ye=31">
    <vt:lpwstr>X76UAGVrOFxUyT6QF3w4cL8hfNW/hllsB/EL9F8V5Vygktlaxo5B6nC2pCiKzcSgQ/GkqbkiIX668yv9VK20mNxqaRL6cSiZKQmved3xiIuTB4OV0Jap8D6OyOMrSHaBbmgfJfxFZ4+l8Gty4x40mtNsRW1iqUkuI93hpcmcHzlnnjxLhgbaxGxTVc3NjpQi7ogZUtnn/426IoRJQXnb7wGJPve19B+e4gzuuqEsuNBkTH9zIn5E0wHyM33W9Cy</vt:lpwstr>
  </property>
  <property fmtid="{D5CDD505-2E9C-101B-9397-08002B2CF9AE}" pid="28" name="x1ye=32">
    <vt:lpwstr>uDpnxz6v5omrUcHj6KmbS+YLHfHgjX2/kcY780+T8rq4AugHoL/aYuhlFYzxoWyzhkolVqCV8VCrKWUDggQ26ysw4QVHHqkKRnxWch+0KQJ235Gdq00Hf0uJrK5p2sckgbNLmCiI4tQk0XXuRvOAn9Swx+xmEwR7tbURvN09n9FKxGfkZ7lQPNdNLDb2UGWNyhWG43elC1tJkfFGvNSLnWQoSn68mpW+Jgp3ZvaBixHhRK5kTN4k+ci/mkl1/WS</vt:lpwstr>
  </property>
  <property fmtid="{D5CDD505-2E9C-101B-9397-08002B2CF9AE}" pid="29" name="x1ye=33">
    <vt:lpwstr>gPy8g9QFwfbfDDDC+Tuy5e85u2n8m/vOIBNrgpbySigXMu8ugbQ0K4UBAjcirNJ7xYKkC1bU4u28VsJF1wPm1iZ5B5VAUbNB21AxOSOLKHJg6Q3dc78+AM9Xy0CBpX16Vqqs8BQUNbB76AmiVKfAzTdjQgT+4oTVxUNJ0pyc1oIvDwTiEWZqMscM70RwvRlmIVksuH4lTdK067wL5EVHUm1sgEqXEImXD7i2JE+vVX00iATX+oImmfNrAVPqZXn</vt:lpwstr>
  </property>
  <property fmtid="{D5CDD505-2E9C-101B-9397-08002B2CF9AE}" pid="30" name="x1ye=34">
    <vt:lpwstr>SsgnU1Li8k0uzKzlWySLjW4JbuakVSHjihnAXFb6U3F8lNwpe1AUH0sSbb/KZynveVEt7iwG5XW80zz1t9LESyhODb2ycstdncibajuuBqsIuP12kwW9GRCR8zXFqC9YU/Tlvt7Fm5A/LTiybvwut3Hturv4Bl0UACDprw4w327klSl9sYThgvtkmAom+GWqXrlIIfIs4FRvYqCTHZMm3klvxKPzkcBAqp9slV2iDqtZ4iWBqqx7vUt3gFKQ0UM</vt:lpwstr>
  </property>
  <property fmtid="{D5CDD505-2E9C-101B-9397-08002B2CF9AE}" pid="31" name="x1ye=35">
    <vt:lpwstr>PNuXCc+CCJfWUH98o2X9ymyvah6lL+N9pR0V5eN9ZJMxBAAdLBjz8C71m1C+VUDdZ3c0HPYlOlDYkiFbyy/QuNUroyMYdzk8ibV6+eiDKo7OUsJnPlKhLf3fdENIAybfGGYMEDc8S7sTCIhHoPmhUo2gOILmwUVhdjnb9j+Ti2dHd21wtCIyJ3XIjvYb2Dr0kZ6wuyKhNNeaOochLXU1usCDi8stMw2lgczNDXGX/G3/arAgaoka79nM40skIXf</vt:lpwstr>
  </property>
  <property fmtid="{D5CDD505-2E9C-101B-9397-08002B2CF9AE}" pid="32" name="x1ye=36">
    <vt:lpwstr>77p1R9P7XbKs5Vm8RcpKuh08uiJdPX6ndU1Upucwx+3byopwm4w/2G7AaZJvdkDRANyxRb8Ut3CSmIicehlw0F14rqqc0Pn90uU3vaWRFlG83A0PqqsO2+yv7n61BJXZiesow3YoBctyps563GX9lBrac2vW9DVre6kjxqMjxQOI6nW8HGFoEMFxAjXvklunN1h/lLl7SAbl0K9UMqwHIbj6btqld139YhjO4RAhNdQ47BZVzpD86U8qIrph0AV</vt:lpwstr>
  </property>
  <property fmtid="{D5CDD505-2E9C-101B-9397-08002B2CF9AE}" pid="33" name="x1ye=37">
    <vt:lpwstr>pRVqtjSKyZt4C3JXTU0J78zPbP+l4Kkp/ZuCBOyZyaJuh9LtYTg6ON+zdh6i7gK0V9OB+0ydTaELhpHzDhisaVDRC26rg06R3CSiUVjy+iSrK/Z35lbQeMdOLx2tVal2JGoNp4MKGX/M/PS4I5d05yCPtWhE9dOr4la3rwMGhWvSijA/b95ZFFew/8YiWkLF2LgoPdXygHAC+4mqZotP3EMCw1VmGH9Nt/KzCNsVrnJKULDaUNxoSU4bSf7Yb3U</vt:lpwstr>
  </property>
  <property fmtid="{D5CDD505-2E9C-101B-9397-08002B2CF9AE}" pid="34" name="x1ye=38">
    <vt:lpwstr>jt6iDmy2pCFxP8+Gujnkb6hsLk978QUVjFQV0nf3t6N9Bwtl4awU4QtVH0AMdRvmB6CBSaPOL0lxv3w5jsNw/hK1uOBJFyz946uN8JDpi0KYvfA/z9yMasKXZstlCcwZeT4EitALfcXbXpke1WEGodhJKEylVG3mImAMw6sJqhV39lULyYC7iImcnq8DrfVfxdVTano0CqLobjnbLY7cgN+Q5Gst/rza+Zuun74nRvBNjPpBWvnzUe20IHWS4JT</vt:lpwstr>
  </property>
  <property fmtid="{D5CDD505-2E9C-101B-9397-08002B2CF9AE}" pid="35" name="x1ye=39">
    <vt:lpwstr>vbZWULEJlMU9H+tmZXfkMcHdSq7j3oHV5dnQqcORsH2xH16JpyySS1ERQOjius00+l+heoDywYqJKxa7MlDtgSZuyQbAPymFjCIHwzrSybXzMr+Mh28+oX1bSbfhGRJaSy/FB1FZaUa8Lk4MwLyswtrQd5CsoagXembSxX6xvZ1Q6WG7MUZPekEglaKnxAP6d8zqEtfzYLnbLH0NXOzjR2jt7EmNSppXxxfHINeSG0DygHmG2OrlwEJEWk/nesQ</vt:lpwstr>
  </property>
  <property fmtid="{D5CDD505-2E9C-101B-9397-08002B2CF9AE}" pid="36" name="x1ye=4">
    <vt:lpwstr>7bK1Oz82OvvLZa6X2Re2LaqjT1BNM7e7sQtZwHERBQzeApqYtiZgImGiyjUf/d0O1/+uEdyykhuy0LEi88HQC+F9nypxfR20uz7+DlMpzmmg3o9bHJubWd9OSNMSDO7rnUsCbgpIjvlujF4lXQqKZMLc/1J4FTUQjycyZkLr8UwUVYuMS2n4g5wqaJ8aK1wwtACLwPUpxZGZ4pM1YsLo4pluBI1LiFgd9DoD/FxQWpwUNbA3yo+3gxVlHTtWENw</vt:lpwstr>
  </property>
  <property fmtid="{D5CDD505-2E9C-101B-9397-08002B2CF9AE}" pid="37" name="x1ye=40">
    <vt:lpwstr>y5S8mDEnimbaEXzzvPFqbztD3pDx3ujz8APrUo2hSDEhJFktrwkFFvISOYjps/hjXnasB1wtoc+9O376sqbmHANiSxjkGhcHqF9FfwZMBDCeFHrQFwH59w7M08sP7WRACb+HtbNLq4LkgnjGd3J/8O/81M41v9Bq5AfP1pIobOpj0ug8vB6a2viPGAeIGRhPJVtVeSq2O866/MDNfQNDnL+MKGFKo3yG4zwCidBFPOm4b3d0XTeN8vlm88AoTbD</vt:lpwstr>
  </property>
  <property fmtid="{D5CDD505-2E9C-101B-9397-08002B2CF9AE}" pid="38" name="x1ye=41">
    <vt:lpwstr>p32W7Q7+PWI7ZjGqIHnTempxVzyaci8Njvv6b5wZwpnEFxyEYZrGWnqXvxufvVYr67Uwfb9Vpsd3voyvYrGSqtRT2k/2waUkuudEYkqGKdGxak5BzzZ7YRcMceLaI+CJtsJseBf70H0KLLeMCYgEGLoDA61DROQSLFO3kpEnJ9RLabCbrs4kDLdh2dbQmBCVjqMTKJTqC2P4EKLFcjhIY9FDtFVYJp+JRmeF5tCjz8z0ZbWy873VMMQTVcApdSA</vt:lpwstr>
  </property>
  <property fmtid="{D5CDD505-2E9C-101B-9397-08002B2CF9AE}" pid="39" name="x1ye=42">
    <vt:lpwstr>9Hbe1qBPgxdzkyQOw8/80I/ZbxMIvm4Aous1JAzlrjPjlREa63vWgG5U7x3EWlk/jx1uVkXDLujYPrrwR+zqBiRNi+TGMCYeJFJOY1FX9s5ieRjQRElP5ZjAvK/SEAGsNL3dtKX7Co5Vv+LbYP7c5AXc1a7sUketR/yoX6qqhPLl3Gb3R59wmMe3y69cmtpva1tUiTDjRF13Xi4WPSBoXHxrJ/WK63zQr4YB6can6eI56Xnj3LrvbeCFn8k26eW</vt:lpwstr>
  </property>
  <property fmtid="{D5CDD505-2E9C-101B-9397-08002B2CF9AE}" pid="40" name="x1ye=43">
    <vt:lpwstr>kKZmMswQHWqLKko9FtCchxYec0Jig6s6OKiri3NdWWmVYLll33S4jI3rPwSGR23Dsxz8yYaDSDEYQSSYt0efsIl1Os304Kz9jXPtJCT1JvJEAlu0SDhueNeumXzbBySTzf9qlWH67JkJKSz7EWhd+17K+m0iwmsfo5cFcuMDEwwP903Ty7hYSx/CZTk0zv4VD4Dux585qFEM2quJ2YFZb3D2Eebntw+880eUhd3EOhJtQ7uD4C5w9evpb1EK5a1</vt:lpwstr>
  </property>
  <property fmtid="{D5CDD505-2E9C-101B-9397-08002B2CF9AE}" pid="41" name="x1ye=44">
    <vt:lpwstr>fSXhJ0G960thi8WrkI/NfuFc2hqZttTwAvGUu0hG8XGzzivZMMRGD8p9VWdc1aF5UV/+M1GOpFa1ldC6AKxuCH3xcfwo6/20fGudMVIr5a8jLnbJfWl+EoKRmGF3XSG5E/EF+/KFsD3O2punitqp0CZdGcVwQv2qR3d1oEJwP+AuNE0nRAORTAhrSTwBBtX+Qnp4Ioagq5rionb0eF7PSF54JcjXrTa00qdxwAS++ozlfNM/Dd3kfJQh+lvsQ2h</vt:lpwstr>
  </property>
  <property fmtid="{D5CDD505-2E9C-101B-9397-08002B2CF9AE}" pid="42" name="x1ye=45">
    <vt:lpwstr>oWJPZnf44RIPDNVpUNbhdeUiiWYQr+y/ehp4KLvuAdiGEwTEHAR0phi+efMUrWOUF2dNZZLQ8RWV48YFCHw3x53VmcIIN71N8d3u3iikwMdtvks4FjD+utuR2dP6GHMWTrY0/fCT+yMRKViIan6LG3MXVTvdxc/bIP6EazYjVTkjzkG9GrynS9MJZAQFeyuzJjzid68Pj85fPETGuvxoYea5gwC2HEDLsMRsTfLs40oFK/4huHW8ZzIV+iKomXP</vt:lpwstr>
  </property>
  <property fmtid="{D5CDD505-2E9C-101B-9397-08002B2CF9AE}" pid="43" name="x1ye=46">
    <vt:lpwstr>av2+V0jfIyJh1J7ookfkL57RO+VXqi6zrHgs5lhFek+P1uP0eBveG15wYlIwtIZ+xBJ9ddzgHGfqzBKMXOPzrSqG4fE4NKdHs2dWqAe0rz32QvYHkeQa0s7TsO7wwrqx50f/RUb0TY1450xR44mTl9QbY6G0YJTPgJXaeq4gIe1Y23cf35VO/N5/sCXgrkFwRwdHqizs9632CCMjTsf/wuS8bhVbXQU7m31oOfBFabkU4onPjZsXlQJ0m/j4ofX</vt:lpwstr>
  </property>
  <property fmtid="{D5CDD505-2E9C-101B-9397-08002B2CF9AE}" pid="44" name="x1ye=47">
    <vt:lpwstr>hlP3lieTD6Wglgdu/4d4Oqn6kGwOM9FCLz7ud/G7f3PrL9U8MjHk34sC/0AaqoJOXYcPzoRHZM09jJE8g7w5UY1XNnVQOC4M6WZHP3sQlT7+gdwWOemjkzII8VxN8nw+nTnjMX9caaq9dyYUe+wjr/nwjfvMmk6+7U4tQzhRmMHyuBp3Cw1dK2st/atYJtetdfK91SL5fjE6qbmT4n9sIcnP5Fm5c+ZLHAbDvaPB6E2vjob3Aq7UAAAvicEHkL0</vt:lpwstr>
  </property>
  <property fmtid="{D5CDD505-2E9C-101B-9397-08002B2CF9AE}" pid="45" name="x1ye=48">
    <vt:lpwstr>EFzXX5X6I63CElIO3bFH8msmsTjKZ6ftQkvgn2JYHY7FCAhWA/cWfE+1qo47XKvLHcMb99hplLcPvhI+8PhyX+O0jgEmqfmTGl53+O75uaE+bnmIjuymovJKx892xEMIFI1DCxiF9D83Fy9ztTOmaJ3E/N2MuqQ6KliL1lx8iJypgX2y+orN+1jikYc+ifQVjDX+ftvF9PQ88h34GxhCiQpGAh1qqQDXI0Fey3lS6cdYABlmOP7fOANNy5tNK7P</vt:lpwstr>
  </property>
  <property fmtid="{D5CDD505-2E9C-101B-9397-08002B2CF9AE}" pid="46" name="x1ye=49">
    <vt:lpwstr>3YWxamq4lJU78RMxqANIj6ApRZwUDRP9NzHfnR5QoY/QEMvmiPlGXLbjyHU0C2/D32QbjKgN3OLDLsJtVL+ud0rxE8shM5QumN0CgWpr6YiS7uHa8LwVF80K/rGipstVD63+FAVWlzVMmwkSY3kTJ0aeXM4FtNwAqu3XQXi61fkJE8XK/yTiWjiUPwHcSoniSySy3IdJpOzccBgqZZhCc+iwh30dYEd4mfOCmnMQueC7U3lXPiz7mTxsKoMyfJ1</vt:lpwstr>
  </property>
  <property fmtid="{D5CDD505-2E9C-101B-9397-08002B2CF9AE}" pid="47" name="x1ye=5">
    <vt:lpwstr>KnTI3/RCt7U1ADIj4/W5UNbHoxpmtDgdMlCthEQiZ6nIyl6WP8ZtyN3i6aFGtJ1GChLIAGD9AVpKQfXxY8Lsto4lJOWn3JTaaUQJbO6OPaB9p6EVtjUvKayLdq2yDxT0OkIWOMgD4qJHsXXOAHIPwH/0LAt/Bl9Fq6sDulbV3HeWNieBSVFlqJu2D6oGqeSz6+e3jOWrg3l/kKPBvQhy4C2MUXOUFl8a5SZP6aE2idlDfWFGEomVEY9n1hbVfxy</vt:lpwstr>
  </property>
  <property fmtid="{D5CDD505-2E9C-101B-9397-08002B2CF9AE}" pid="48" name="x1ye=50">
    <vt:lpwstr>k+XahgyXwqpOUgknSCMBZq1A6NP3IE4rgV7tFkEpn/xLoeSlvCgi/PI/ygs3ldJUV2Dq75zMIvPfMt+Z5SUpuGXE4x6l7h2MFSCk+mWaTGqCERc+ioR30TObON0VIjSXgleJ1Gmy1fLhSf9Th8zG9OacO+9yd7Fwo8mhmRG9ZsqVdVtD76Yaf8UFcvMHWt9/On3wglu07zYYSk3hCudctL5cHZrEAn2IlMMh1C1uUrCZQ2Z1M3mlb1eWwmah+sd</vt:lpwstr>
  </property>
  <property fmtid="{D5CDD505-2E9C-101B-9397-08002B2CF9AE}" pid="49" name="x1ye=51">
    <vt:lpwstr>YE6hjuPcbNq4Bu/KIbSyPpgFMNtPFcuNT5lZ6N41X4ftBblk8i+c/pdLaOItZjVLQtHUstOujf+9sjm4nPBKzZJO+woJ9QdlGzQfdKUVlvrKbeQ3wgrer/mzYOBdwluM90gQsL9NVG/c7R0oKmNTT7nO+yR7bpfpIlysNYYt0jhj4yKcnzW8+OepioQrWr30rsAs7fB9/KbBX+irVCjLexBhFSHybUwcdfGM9dZHB/3JK6iBNLamzhX6TWpAFtN</vt:lpwstr>
  </property>
  <property fmtid="{D5CDD505-2E9C-101B-9397-08002B2CF9AE}" pid="50" name="x1ye=52">
    <vt:lpwstr>jSpsbLVQuMUvdgvA4bQeaNChPDq/yKecTkIF1Z9RAhrSHq8df5o7LH+1rjHtx1o7TC/jjwZE468g91Z5bpKdXn3Q3RLDhQ3y1o8/JhhL9Xx+D60EmwFdkMCb4XD3+cknoRWffU1MQ5BBWl8sjhW/ot5/g6F0KYwUC75dBHNvO6Gqerm9MTAWsPM6ZvKKJ1/q2HDKK2/Osxcub8eEMpuHv1o2VbgduaNQ8BpUGirDKPVJzkFKV8P0eNoUupup6rr</vt:lpwstr>
  </property>
  <property fmtid="{D5CDD505-2E9C-101B-9397-08002B2CF9AE}" pid="51" name="x1ye=53">
    <vt:lpwstr>Wm2VUELSpwI92+/ovVElv5qe71maeaCNGDc+SvwP0VpEMH0bHFHLyu7gI9QEiQCyG66D3D/+jp/uE7etAIVUn6X3nmgGEgODcxBL5ZS3zEhqvD9YkUw2vHj4McRbf85RceR6VFOZPCVK6YwaWw3P7/44oG5naDLrtTBn5+ilJVIXIHIP2xRyWN5ZRNN2gI+od/437vJ7s+m2IweqyiSbSMHou/pOJlUxI7PhIqMlmXFrTQdPE6VZAnS2qqBwL08</vt:lpwstr>
  </property>
  <property fmtid="{D5CDD505-2E9C-101B-9397-08002B2CF9AE}" pid="52" name="x1ye=54">
    <vt:lpwstr>9XhU8je0QcGSWBuFNL8XQikRAw1dsqqvB4D0UFLlIMRRnLXdSWBVodwmRSZ3tLyDv9ZLgd4D+Tc2ZtwO5p0dN3i6i3iOddBJZ+3yc+X8RS3MXN0We18YzWKSDX4nH118mcBo8/B5aFshy/BR23crG3rXScRUCEuGB+z9dPFhCxPuIFGwHfLOXrvyIqVpPtuRGSG9TVaX7hRLhxXGZQqSlL0sj4kUwqAOHl+/2EEJaZ1rtb5ld63LQMBkUEnuUj1</vt:lpwstr>
  </property>
  <property fmtid="{D5CDD505-2E9C-101B-9397-08002B2CF9AE}" pid="53" name="x1ye=55">
    <vt:lpwstr>EkTajUUgdrJXjekeGPgrffwYek9UXPJOzIsqV96+hCmDqPTXGONw5jGBqxEDqePEd3Wukhptrhmm2hIU/Cw+b2ftGrRFVWjFqGvUMS+mtv2rXZ1lmYAvDzSyOd28k5ZeMaSaoNvQ2AJ8CV8zgs653Wo6MFLXmjANkd5XfbmzXKc/XI1q9vGdnpvINPkE/JrPAsj5iXAyu1kjJAC5Ou8yWSbkhkW3XK6ybXkn04aDVr8Me1TjzgEur5zXIz1QcMz</vt:lpwstr>
  </property>
  <property fmtid="{D5CDD505-2E9C-101B-9397-08002B2CF9AE}" pid="54" name="x1ye=56">
    <vt:lpwstr>YMWcNoM7YBtP88vQV1sLh9uzVbvq+GLaxshO4VGMeyiTXu352nzrsIfPl6sYkLLWTFF374qwtrDH+QQA1Esp1+t49fcV81988x7wKSeOtIfYtWnibXYbYKDLVGJmG5RTg97uM6jB1LkRYLnugGrILqTIkn3Q7TR2YfLE3TVCps71hgTS0unyp6KjQo1NLgkLV9AErbK+qJ3pUqQAfocJZI4DN5zz3POesZ1m/LNL7OGPZVydmo/4+BYbQ7I4sjf</vt:lpwstr>
  </property>
  <property fmtid="{D5CDD505-2E9C-101B-9397-08002B2CF9AE}" pid="55" name="x1ye=57">
    <vt:lpwstr>5fATbNK0omPWrvbyf2Jr7tlmxlt/nOnKrWjHXFqJ91+FCZ0JIWyv/0HSeYXRmKVZ8lX2DRFPBwIjIYdjVyneB3bDoRSr9ilKjZt/Bb7PcQelHbDwaF6h9HykUTkvTI3+ne4jXjq3BY+3PKYTX99zwTUC3iyQO0UVETw63T8apv7kYufariczUcoN9sEfvwjbyliMb6eSPxrcAmnPhIOPCxosywemCEvf6aca7Qp2v6R0froVtl0wBT4Jpoc6oF0</vt:lpwstr>
  </property>
  <property fmtid="{D5CDD505-2E9C-101B-9397-08002B2CF9AE}" pid="56" name="x1ye=58">
    <vt:lpwstr>ZYrpUiGJnpfHDd3zSCk3H4WV3fPvZjyAgk+QDOAYZhUdv20+d2i5M8VTTiQ1p3bAhoPU36hGn+2mbwuRI9z79Uu06QT+WTC5Q41ZeopfJLmHfioEGfLq7vz7ezY62nht/h/r8PTDA8w3h0UU3a80CE7UOvNduzvwPkIu950sjixNZVF4L3Qaz3aqA2I7bpRvi1ExbN7PEIqxy09u7TghyEVvav1SNUN6Q/H4athpTzbGeyljSakaxIa4jnvippM</vt:lpwstr>
  </property>
  <property fmtid="{D5CDD505-2E9C-101B-9397-08002B2CF9AE}" pid="57" name="x1ye=59">
    <vt:lpwstr>aYNJryVxb4X7ZF4Skp9a3EOzb/NrDvyTcK358ilGo8xnFHtPYTMfMITDlnHJ6IqNVDbXYFoIF1AKzyHi0rEyeZR2kIQauPkob4Hh3omP8FEV9rvhXpgN60/HTNGhCkGJSS9UHCj8b5QiJ9Ix7M9c4Bmhbb1+EgK3w92NY8j+pYbcPotpRCTtsjxXLPGLcjIvk1fc0ySyV9ZYAWm1M6AQ8pom3xN3jolyM5tFxBQqh07TDRgzzzS5MHIpmu+MIdn</vt:lpwstr>
  </property>
  <property fmtid="{D5CDD505-2E9C-101B-9397-08002B2CF9AE}" pid="58" name="x1ye=6">
    <vt:lpwstr>gRyj3xiqEqwR5rek6RO3GS/ajq0mCjpkU6ryc+h1iIi/XFOQ/vMRF9Zzrx4Fe+jIy9VTwZFWorb7v+oHOZOnSLQB8lxx3e5/OKVue6CC2+cjbaPkc8WHeyhw1Yl9qLJ7oSIk1bgz+VJWbrPgnxd0qBF/tldVCFH81sb9AqwykaWbYwrjSn0NUpImo9CvpTVE2DKjQf7NOHn4vqIO+V5sd+L68Y2Re7putzZTWWdSG9rQwbQI2219GpnXPZHDr7E</vt:lpwstr>
  </property>
  <property fmtid="{D5CDD505-2E9C-101B-9397-08002B2CF9AE}" pid="59" name="x1ye=60">
    <vt:lpwstr>ocYJ84wHEOe1yAc+1doZmeHzOPJb5fj/39207lwumFn6K8TbJwz10sQaH8HeP0NI7W9LdRlko9Wqjrm7wdlcyTpdvFoWvFeraMx0koslkByzWDhGKD6yfs0cTqQLCc9H5u9x6tXptNXEu4F3eUwHDCsT5yQ8TiP/gcwd0ZT5p9dkbt9ktkeCtYMBq9WWtbT+8I5sGl1r/y0non3x2UE8EvEXfK3O5zRna+L6Ms7rtQOJonGGpaa10c2an4bAi0z</vt:lpwstr>
  </property>
  <property fmtid="{D5CDD505-2E9C-101B-9397-08002B2CF9AE}" pid="60" name="x1ye=61">
    <vt:lpwstr>Rb+gVGJi87FQRSwNy8tHWN4EhNZvQnkwnrm2XXVjaYtI4LP2WbwDRfdGyK46F0KRzOmEiHvQjVyjfcecDJ1RADV9e9f2T9Gj9JJLR1F5ug2WoeWhE9RueMec08FfOmEfw5zlz6T2DXn1HIAK/lu+LLR4JGbgTu1bbCyfjZsFyN8f7th4nX4a+FsxO/MqoyNfuqSmegye9ns+pMfgZHRJFyYo68ZcXV87W33iITlDEjOv6yZXujMkucPsu0Tv3EV</vt:lpwstr>
  </property>
  <property fmtid="{D5CDD505-2E9C-101B-9397-08002B2CF9AE}" pid="61" name="x1ye=62">
    <vt:lpwstr>6EbJTKktRDQgFGFWnLluYDxlYAa/BkrSkuVvnZKqEyS5vwELn+yb4ddyhzeQufBCj6TH0nRLnjx3ZDcKbGC4hmgVijt1/72bCk01JSem4mSxM9LoBXmltdzy9cRgjt2vpSkutgMwMJay9jVd+pz1TlFkFWdbvCAJ0lCmsPj7lH44Ro1WLCkMwFMVIwPqWZ7Abglp98dn+r1B9CrCo2/TgtcgkL2BoSS0Bc9+xkhfzsN0vvjIFA0s2upG0NlUOmu</vt:lpwstr>
  </property>
  <property fmtid="{D5CDD505-2E9C-101B-9397-08002B2CF9AE}" pid="62" name="x1ye=63">
    <vt:lpwstr>C54/AtPwyH+VTJ0ymO99ZtxiGwspTKXa+65azY4+sj8sfUhYohZgLC5fzbcFicW32TA+fXzOJdk3yBGLvIgiOAg1sOXiAu8LHkZ63YiKs/UXbslgWtKn3Y/EjzxuEO/sjMz6mxt1oFw+Z4F4HssUczn7yrJpRWPFkDyLCSYdMEdc5vRoFx+aZhhqGXHMIW8Aa9KV5VayPF7v4ovjVnP6VkKy3UnBfU22neQS6RJiUhCbII0Gks5whltXJCx9AHD</vt:lpwstr>
  </property>
  <property fmtid="{D5CDD505-2E9C-101B-9397-08002B2CF9AE}" pid="63" name="x1ye=64">
    <vt:lpwstr>OdePNNBvIxauNJFpmDOftCqc51S5UY4hjzCHMH3cmH76e2MCwR27JWyP/yvOVeq5bKJQdnpO6Xu1l5HHrWGIPt3bEpoWFdUEFEY6XAhGc1OiifSdtvWSB6H72gRIUK7iQDjZxWlGi7JDG6l7lMaoVImpawWIJiYn1LKzQIvn/xYE7x+UoY1PL0F+/+Tik+N15V4MF2UGYRzO/loh+v9YPubWXn3xnBx1dkvy8RcyCAB7AY3/wjKGMQEsUlqiziT</vt:lpwstr>
  </property>
  <property fmtid="{D5CDD505-2E9C-101B-9397-08002B2CF9AE}" pid="64" name="x1ye=65">
    <vt:lpwstr>X1TfDtHvWi14iMjakTDf5a99NdsgsH5UtlrLvx/VZF+k+7kCCNaJqrPXeuZ2hpJ47bMPwsUc5Oe9+kz1fqkW4vXdiIGkHQimR8/PIVbTx+pA4ziRMz9GgSNFRNJDtNEAOhvGQo7vBhL619K9GoCH2loOgAUWmHgoMKGhKiIMjpAxpzOHyZvV9YH3OfJuIWPRodqvj+yqt/ZPd8PkanPerJURh/h/H3E3xQHvp14K20tiM6tqp92VP6eCrTHV25f</vt:lpwstr>
  </property>
  <property fmtid="{D5CDD505-2E9C-101B-9397-08002B2CF9AE}" pid="65" name="x1ye=66">
    <vt:lpwstr>wtXme2jwSrD8usB/GYBCRFgsQm+bXhQ7pCSbfKDsvosFZQlp4BZRLaAAYYaS6cG0yJm4f04x6+HLebmJThkFh/PAwDkGKA+B7PvqclTafMNvtnJw0oYcwD1tL0atLpa+ruGSdiQf4/kvmTZsr5FSj7KVPgLoHJ6Pvs/TDE5Gwcn8f3LmdMKv1VbN7YjgIBEDwQAU64YANAWOEZGCAD4a1AWJ3+syfopN+rrqCbhOfNB2JUiEDrfc20jqaAUkKqt</vt:lpwstr>
  </property>
  <property fmtid="{D5CDD505-2E9C-101B-9397-08002B2CF9AE}" pid="66" name="x1ye=67">
    <vt:lpwstr>kaTryaQdUm4HMNazosAL+TDiuMTKR2ovaSae1nK58Uph/UQzrBERYOi5x2uwZn0J6PUgRmXRwB/9vdjVibUyOyJ32K/6scV0IWKtj8zUPgL5P2NJE4P57EOOsxRP2iDPxJQVjUL4ZH76pCJep+gieeEBht3xnzNOl1Nbz8GBtVRl/P6oUsxg1RbZvxKsgjdgm6WW7NcPYa8ecucTF4K8CKADd7RlDYD+dpfVK0xcrSpur+5V2YsumcTIqGK8iUD</vt:lpwstr>
  </property>
  <property fmtid="{D5CDD505-2E9C-101B-9397-08002B2CF9AE}" pid="67" name="x1ye=68">
    <vt:lpwstr>Bc9S1MblT+mlRfJTvQdyh1xxtRfQfmZ0xOKhtwlONYNdWokLUNW0XXFoZTp2tPTvUdn5XAjUsSIll1bVdz2MaVsFgnts4DM00gDEplkWbhNwuWORdnRhJu7QZXYXFyi+yGMH+eJ+d7SjglJMni8yo3QrWSM6nxIFul+S3x59rwq6jzCyh6WebkrL/3+lVnHVprJ7gEunOYA6AgrpwwG/d0BAPv0ynivBcGI06udtANZWQUeh9zQOoePSIsKdJ+S</vt:lpwstr>
  </property>
  <property fmtid="{D5CDD505-2E9C-101B-9397-08002B2CF9AE}" pid="68" name="x1ye=69">
    <vt:lpwstr>kVDi0jqO6Gv/i2BdiSUONAqGnh8aIuQ2qum5Eb0vJylIy6OmkjcbZ8zNytnpzYcF9TZraOouN17foFmXDDtLNTzUOr3nEVlaTjTO/Epnn9k6Vzwv7Wftbk940BwuN+JRF3FMPITfZpxH5zXLXmQ+X1RhQF/+Ke0P/PlYT6kjMm+4sZ8c7MI135M6Ql0W+llytS4HfieyRg2gOdaeJNaJ+u/xLcfmTTww/ZDlE8YJ7HUszyYX2O6ji+hYh2xi97+</vt:lpwstr>
  </property>
  <property fmtid="{D5CDD505-2E9C-101B-9397-08002B2CF9AE}" pid="69" name="x1ye=7">
    <vt:lpwstr>xA7uoB8ywX2WvMNAEFlbhwXP9NPxwzb+cR96Lhl320xDrLodxIWHlOKUv9abjm3QNOOUusjMadGi9DaBhzcY8A3NVKzpeJSc5/uK21N1j2cXf6dIIIIBV4GG6Cf4dosEUL+aACi8DEF5Y+h0mOsVKX5YFbmAEPGE+Tg4oRSfrKN5d4IyKJ25LW5Sp69ugE0fu+j7T2ozzqD++0uRYbfWsen/VDFeE2wqVvzXHbWqMyQZzDIiU3GOoUHKOhQGNe+</vt:lpwstr>
  </property>
  <property fmtid="{D5CDD505-2E9C-101B-9397-08002B2CF9AE}" pid="70" name="x1ye=70">
    <vt:lpwstr>0o0ZFYGeiRyYVzvvhFxipOZC6MtGCP0zlYf4a2K7sLeqDaNqkzyz9cdsj1ZzaWQSfAfMEsbAJPB+WmXESusXyg69YIw6BZlibtt19s2rtnfgccWR4vSWwqwXs/+a5mz8ckRj0atTg93kJb4DKsnKpMQCyrKB9yzm6bM8yiqMmbWhpW1+CAsO527TN2QbuF0E1rL7BZ0Ar0sXunoJDPxeSm4VcvyYnYHUnh+9fOt5AI6urfHx1ncZjMRQAA</vt:lpwstr>
  </property>
  <property fmtid="{D5CDD505-2E9C-101B-9397-08002B2CF9AE}" pid="71" name="x1ye=8">
    <vt:lpwstr>+UTc4pMYmsoQt4+Ol1/yKK9/QA0Jw9CwZYlt0Hf54L95mqbC7zuN7+8dj6fj9sreYY0TpL7dAVCbY01C2jqYhagOz60wvemFErAYOrv5bHBAMlRgm890ORK9SL+jeAdFJcV820TX7MraURoODyVuKxSyaOtmOPVkIXOC1dRmTrDMzc3LtOfUVn1qzQtiW7Y+4NIdlGlOXC6d7MHfte5440BvMpC40CTCQ1jjM696IbM/uPXLzoeMrP47D45vBJk</vt:lpwstr>
  </property>
  <property fmtid="{D5CDD505-2E9C-101B-9397-08002B2CF9AE}" pid="72" name="x1ye=9">
    <vt:lpwstr>RYBtuR4v1QA5cebLY2R5PNLBkCly07axIaIJlmX3+ARMxZyhboM/2YNk8wXgUSLvWjLX6GtlSFIdJV76An1wawdJGE/bAV/B2TMe5tkTKim7XAg+QI6+A1aEfBS4+i7xEch41vAQtMWV0msThX3bdzq5y6q/ozA/Jy0ywFDzkYkZUNvs3H7q68iNyFgorPcTVPkl1+AX90c0Wi5ovxNcBhfEdg5rdR46f8qRdrFusD+xbsKgkv/MY7zn9+FWFsz</vt:lpwstr>
  </property>
</Properties>
</file>